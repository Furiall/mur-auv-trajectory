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C7976" w14:textId="77777777" w:rsidR="002A14F6" w:rsidRDefault="002A14F6">
      <w:pPr>
        <w:rPr>
          <w:color w:val="000000"/>
          <w:sz w:val="26"/>
          <w:szCs w:val="26"/>
          <w:lang w:val="ru-RU"/>
        </w:rPr>
      </w:pPr>
    </w:p>
    <w:p w14:paraId="608C5FE2" w14:textId="77777777" w:rsidR="002A14F6" w:rsidRDefault="002A14F6">
      <w:pPr>
        <w:jc w:val="center"/>
        <w:rPr>
          <w:lang w:val="ru-RU"/>
        </w:rPr>
      </w:pPr>
      <w:r>
        <w:rPr>
          <w:lang w:val="ru-RU"/>
        </w:rPr>
        <w:t xml:space="preserve">УЧРЕЖДЕНИЕ ОБРАЗОВАНИЯ                  </w:t>
      </w:r>
    </w:p>
    <w:p w14:paraId="04474DE7" w14:textId="77777777" w:rsidR="002A14F6" w:rsidRDefault="002A14F6">
      <w:pPr>
        <w:jc w:val="center"/>
        <w:rPr>
          <w:lang w:val="ru-RU"/>
        </w:rPr>
      </w:pPr>
      <w:r>
        <w:rPr>
          <w:lang w:val="ru-RU"/>
        </w:rPr>
        <w:t>“БРЕСТСКИЙ ГОСУДАРСТВЕННЫЙ ТЕХНИЧЕСКИЙ УНИВЕРСИТЕТ”</w:t>
      </w:r>
    </w:p>
    <w:p w14:paraId="3E844081" w14:textId="77777777" w:rsidR="002A14F6" w:rsidRDefault="002A14F6">
      <w:pPr>
        <w:rPr>
          <w:lang w:val="ru-RU"/>
        </w:rPr>
      </w:pPr>
    </w:p>
    <w:tbl>
      <w:tblPr>
        <w:tblW w:w="13583" w:type="dxa"/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583"/>
        <w:gridCol w:w="60"/>
        <w:gridCol w:w="300"/>
        <w:gridCol w:w="124"/>
        <w:gridCol w:w="1136"/>
        <w:gridCol w:w="180"/>
        <w:gridCol w:w="1077"/>
        <w:gridCol w:w="543"/>
        <w:gridCol w:w="540"/>
        <w:gridCol w:w="180"/>
        <w:gridCol w:w="2160"/>
        <w:gridCol w:w="1496"/>
        <w:gridCol w:w="3836"/>
      </w:tblGrid>
      <w:tr w:rsidR="002A14F6" w14:paraId="33A8EAC0" w14:textId="77777777" w:rsidTr="0017127D">
        <w:trPr>
          <w:gridAfter w:val="1"/>
          <w:wAfter w:w="3836" w:type="dxa"/>
        </w:trPr>
        <w:tc>
          <w:tcPr>
            <w:tcW w:w="1368" w:type="dxa"/>
            <w:gridSpan w:val="2"/>
          </w:tcPr>
          <w:p w14:paraId="72AB676E" w14:textId="77777777" w:rsidR="002A14F6" w:rsidRDefault="002A14F6">
            <w:proofErr w:type="spellStart"/>
            <w:r>
              <w:t>Факультет</w:t>
            </w:r>
            <w:proofErr w:type="spellEnd"/>
            <w:r>
              <w:t xml:space="preserve">     </w:t>
            </w:r>
          </w:p>
        </w:tc>
        <w:tc>
          <w:tcPr>
            <w:tcW w:w="3460" w:type="dxa"/>
            <w:gridSpan w:val="7"/>
            <w:tcBorders>
              <w:bottom w:val="single" w:sz="4" w:space="0" w:color="000000"/>
            </w:tcBorders>
          </w:tcPr>
          <w:p w14:paraId="34ABED9C" w14:textId="77777777" w:rsidR="002A14F6" w:rsidRDefault="002A14F6">
            <w:pPr>
              <w:jc w:val="center"/>
            </w:pPr>
            <w:r>
              <w:t>ЭИС</w:t>
            </w:r>
          </w:p>
        </w:tc>
        <w:tc>
          <w:tcPr>
            <w:tcW w:w="1263" w:type="dxa"/>
            <w:gridSpan w:val="3"/>
          </w:tcPr>
          <w:p w14:paraId="42C73CE2" w14:textId="77777777" w:rsidR="002A14F6" w:rsidRDefault="002A14F6">
            <w:proofErr w:type="spellStart"/>
            <w:r>
              <w:t>Кафедра</w:t>
            </w:r>
            <w:proofErr w:type="spellEnd"/>
          </w:p>
        </w:tc>
        <w:tc>
          <w:tcPr>
            <w:tcW w:w="3656" w:type="dxa"/>
            <w:gridSpan w:val="2"/>
            <w:tcBorders>
              <w:bottom w:val="single" w:sz="4" w:space="0" w:color="000000"/>
            </w:tcBorders>
          </w:tcPr>
          <w:p w14:paraId="70778151" w14:textId="77777777" w:rsidR="002A14F6" w:rsidRDefault="002A14F6">
            <w:pPr>
              <w:jc w:val="center"/>
            </w:pPr>
            <w:r>
              <w:t>ИИТ</w:t>
            </w:r>
          </w:p>
        </w:tc>
      </w:tr>
      <w:tr w:rsidR="002A14F6" w14:paraId="6A420065" w14:textId="77777777" w:rsidTr="0017127D">
        <w:trPr>
          <w:gridAfter w:val="1"/>
          <w:wAfter w:w="3836" w:type="dxa"/>
        </w:trPr>
        <w:tc>
          <w:tcPr>
            <w:tcW w:w="1368" w:type="dxa"/>
            <w:gridSpan w:val="2"/>
          </w:tcPr>
          <w:p w14:paraId="724297FF" w14:textId="77777777" w:rsidR="002A14F6" w:rsidRDefault="002A14F6">
            <w:pPr>
              <w:snapToGrid w:val="0"/>
            </w:pPr>
          </w:p>
        </w:tc>
        <w:tc>
          <w:tcPr>
            <w:tcW w:w="3460" w:type="dxa"/>
            <w:gridSpan w:val="7"/>
            <w:tcBorders>
              <w:top w:val="single" w:sz="4" w:space="0" w:color="000000"/>
            </w:tcBorders>
          </w:tcPr>
          <w:p w14:paraId="7FCE0014" w14:textId="77777777" w:rsidR="002A14F6" w:rsidRDefault="002A14F6">
            <w:pPr>
              <w:snapToGrid w:val="0"/>
            </w:pPr>
          </w:p>
        </w:tc>
        <w:tc>
          <w:tcPr>
            <w:tcW w:w="1263" w:type="dxa"/>
            <w:gridSpan w:val="3"/>
          </w:tcPr>
          <w:p w14:paraId="1CE5F594" w14:textId="77777777" w:rsidR="002A14F6" w:rsidRDefault="002A14F6">
            <w:pPr>
              <w:snapToGrid w:val="0"/>
            </w:pPr>
          </w:p>
        </w:tc>
        <w:tc>
          <w:tcPr>
            <w:tcW w:w="3656" w:type="dxa"/>
            <w:gridSpan w:val="2"/>
            <w:tcBorders>
              <w:top w:val="single" w:sz="4" w:space="0" w:color="000000"/>
            </w:tcBorders>
          </w:tcPr>
          <w:p w14:paraId="3D0B0169" w14:textId="77777777" w:rsidR="002A14F6" w:rsidRDefault="002A14F6">
            <w:pPr>
              <w:snapToGrid w:val="0"/>
            </w:pPr>
          </w:p>
        </w:tc>
      </w:tr>
      <w:tr w:rsidR="002A14F6" w14:paraId="45406B29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</w:tcPr>
          <w:p w14:paraId="01160813" w14:textId="77777777" w:rsidR="002A14F6" w:rsidRDefault="002A14F6">
            <w:r>
              <w:t>УТВЕРЖДАЮ</w:t>
            </w:r>
          </w:p>
        </w:tc>
      </w:tr>
      <w:tr w:rsidR="002A14F6" w14:paraId="263427C7" w14:textId="77777777" w:rsidTr="0017127D">
        <w:trPr>
          <w:gridAfter w:val="1"/>
          <w:wAfter w:w="3836" w:type="dxa"/>
        </w:trPr>
        <w:tc>
          <w:tcPr>
            <w:tcW w:w="2011" w:type="dxa"/>
            <w:gridSpan w:val="4"/>
          </w:tcPr>
          <w:p w14:paraId="535BEED1" w14:textId="77777777" w:rsidR="002A14F6" w:rsidRDefault="002A14F6">
            <w:proofErr w:type="spellStart"/>
            <w:r>
              <w:t>Зав</w:t>
            </w:r>
            <w:proofErr w:type="spellEnd"/>
            <w:r>
              <w:t xml:space="preserve">. </w:t>
            </w:r>
            <w:proofErr w:type="spellStart"/>
            <w:r>
              <w:t>кафедрой</w:t>
            </w:r>
            <w:proofErr w:type="spellEnd"/>
          </w:p>
        </w:tc>
        <w:tc>
          <w:tcPr>
            <w:tcW w:w="2817" w:type="dxa"/>
            <w:gridSpan w:val="5"/>
            <w:tcBorders>
              <w:bottom w:val="single" w:sz="4" w:space="0" w:color="000000"/>
            </w:tcBorders>
          </w:tcPr>
          <w:p w14:paraId="08E5B4F3" w14:textId="77777777" w:rsidR="002A14F6" w:rsidRDefault="002A14F6">
            <w:pPr>
              <w:snapToGrid w:val="0"/>
            </w:pPr>
          </w:p>
        </w:tc>
        <w:tc>
          <w:tcPr>
            <w:tcW w:w="4919" w:type="dxa"/>
            <w:gridSpan w:val="5"/>
          </w:tcPr>
          <w:p w14:paraId="6F5B8CC4" w14:textId="77777777" w:rsidR="002A14F6" w:rsidRDefault="002A14F6">
            <w:pPr>
              <w:snapToGrid w:val="0"/>
            </w:pPr>
          </w:p>
        </w:tc>
      </w:tr>
      <w:tr w:rsidR="002A14F6" w14:paraId="708F8C21" w14:textId="77777777" w:rsidTr="0017127D">
        <w:trPr>
          <w:gridAfter w:val="1"/>
          <w:wAfter w:w="3836" w:type="dxa"/>
        </w:trPr>
        <w:tc>
          <w:tcPr>
            <w:tcW w:w="2011" w:type="dxa"/>
            <w:gridSpan w:val="4"/>
          </w:tcPr>
          <w:p w14:paraId="39E6B869" w14:textId="77777777" w:rsidR="002A14F6" w:rsidRDefault="002A14F6">
            <w:pPr>
              <w:snapToGrid w:val="0"/>
            </w:pPr>
          </w:p>
        </w:tc>
        <w:tc>
          <w:tcPr>
            <w:tcW w:w="2817" w:type="dxa"/>
            <w:gridSpan w:val="5"/>
            <w:tcBorders>
              <w:top w:val="single" w:sz="4" w:space="0" w:color="000000"/>
            </w:tcBorders>
          </w:tcPr>
          <w:p w14:paraId="633D7A0C" w14:textId="77777777" w:rsidR="002A14F6" w:rsidRDefault="002A14F6">
            <w:pPr>
              <w:jc w:val="center"/>
            </w:pPr>
            <w:r>
              <w:t>(</w:t>
            </w:r>
            <w:proofErr w:type="spellStart"/>
            <w:r>
              <w:t>подпись</w:t>
            </w:r>
            <w:proofErr w:type="spellEnd"/>
            <w:r>
              <w:t>)</w:t>
            </w:r>
          </w:p>
        </w:tc>
        <w:tc>
          <w:tcPr>
            <w:tcW w:w="4919" w:type="dxa"/>
            <w:gridSpan w:val="5"/>
          </w:tcPr>
          <w:p w14:paraId="487FF966" w14:textId="77777777" w:rsidR="002A14F6" w:rsidRDefault="002A14F6">
            <w:pPr>
              <w:snapToGrid w:val="0"/>
            </w:pPr>
          </w:p>
        </w:tc>
      </w:tr>
      <w:tr w:rsidR="002A14F6" w14:paraId="106EC89E" w14:textId="77777777" w:rsidTr="0017127D">
        <w:trPr>
          <w:gridAfter w:val="1"/>
          <w:wAfter w:w="3836" w:type="dxa"/>
        </w:trPr>
        <w:tc>
          <w:tcPr>
            <w:tcW w:w="828" w:type="dxa"/>
          </w:tcPr>
          <w:p w14:paraId="4DFFB22B" w14:textId="77777777" w:rsidR="002A14F6" w:rsidRDefault="002A14F6">
            <w:r>
              <w:t>«   »</w:t>
            </w:r>
          </w:p>
        </w:tc>
        <w:tc>
          <w:tcPr>
            <w:tcW w:w="2923" w:type="dxa"/>
            <w:gridSpan w:val="7"/>
            <w:tcBorders>
              <w:bottom w:val="single" w:sz="4" w:space="0" w:color="000000"/>
            </w:tcBorders>
          </w:tcPr>
          <w:p w14:paraId="6562EFEA" w14:textId="77777777" w:rsidR="002A14F6" w:rsidRDefault="002A14F6">
            <w:pPr>
              <w:snapToGrid w:val="0"/>
              <w:jc w:val="center"/>
            </w:pPr>
          </w:p>
        </w:tc>
        <w:tc>
          <w:tcPr>
            <w:tcW w:w="5996" w:type="dxa"/>
            <w:gridSpan w:val="6"/>
          </w:tcPr>
          <w:p w14:paraId="1F9ACB1D" w14:textId="77777777" w:rsidR="002A14F6" w:rsidRDefault="002A14F6">
            <w:r>
              <w:t>202</w:t>
            </w:r>
            <w:r w:rsidR="007522D9">
              <w:rPr>
                <w:lang w:val="ru-RU"/>
              </w:rPr>
              <w:t>6</w:t>
            </w:r>
            <w:r>
              <w:t xml:space="preserve"> г.</w:t>
            </w:r>
          </w:p>
        </w:tc>
      </w:tr>
      <w:tr w:rsidR="002A14F6" w14:paraId="743B5556" w14:textId="77777777" w:rsidTr="0017127D">
        <w:trPr>
          <w:gridAfter w:val="1"/>
          <w:wAfter w:w="3836" w:type="dxa"/>
        </w:trPr>
        <w:tc>
          <w:tcPr>
            <w:tcW w:w="828" w:type="dxa"/>
          </w:tcPr>
          <w:p w14:paraId="051307E7" w14:textId="77777777" w:rsidR="002A14F6" w:rsidRDefault="002A14F6">
            <w:pPr>
              <w:snapToGrid w:val="0"/>
            </w:pPr>
          </w:p>
        </w:tc>
        <w:tc>
          <w:tcPr>
            <w:tcW w:w="2923" w:type="dxa"/>
            <w:gridSpan w:val="7"/>
            <w:tcBorders>
              <w:top w:val="single" w:sz="4" w:space="0" w:color="000000"/>
            </w:tcBorders>
          </w:tcPr>
          <w:p w14:paraId="4622ECBA" w14:textId="77777777" w:rsidR="002A14F6" w:rsidRDefault="002A14F6">
            <w:pPr>
              <w:snapToGrid w:val="0"/>
            </w:pPr>
          </w:p>
        </w:tc>
        <w:tc>
          <w:tcPr>
            <w:tcW w:w="5996" w:type="dxa"/>
            <w:gridSpan w:val="6"/>
          </w:tcPr>
          <w:p w14:paraId="44E0842C" w14:textId="77777777" w:rsidR="002A14F6" w:rsidRDefault="002A14F6">
            <w:pPr>
              <w:snapToGrid w:val="0"/>
            </w:pPr>
          </w:p>
        </w:tc>
      </w:tr>
      <w:tr w:rsidR="002A14F6" w14:paraId="458E46BF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</w:tcPr>
          <w:p w14:paraId="2345BDC7" w14:textId="77777777" w:rsidR="002A14F6" w:rsidRDefault="002A14F6">
            <w:pPr>
              <w:jc w:val="center"/>
            </w:pPr>
            <w:r>
              <w:t>ЗАДАНИЕ</w:t>
            </w:r>
          </w:p>
        </w:tc>
      </w:tr>
      <w:tr w:rsidR="002A14F6" w14:paraId="00FE1391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</w:tcPr>
          <w:p w14:paraId="7E3CE3DA" w14:textId="77777777" w:rsidR="002A14F6" w:rsidRPr="007D5779" w:rsidRDefault="002A14F6">
            <w:pPr>
              <w:jc w:val="center"/>
              <w:rPr>
                <w:lang w:val="ru-RU"/>
              </w:rPr>
            </w:pPr>
            <w:proofErr w:type="spellStart"/>
            <w:r>
              <w:t>по</w:t>
            </w:r>
            <w:proofErr w:type="spellEnd"/>
            <w:r>
              <w:t xml:space="preserve"> </w:t>
            </w:r>
            <w:r w:rsidR="00C600D0">
              <w:rPr>
                <w:lang w:val="ru-RU"/>
              </w:rPr>
              <w:t>курсово</w:t>
            </w:r>
            <w:r w:rsidR="007D5779">
              <w:rPr>
                <w:lang w:val="ru-RU"/>
              </w:rPr>
              <w:t>му проектированию</w:t>
            </w:r>
          </w:p>
        </w:tc>
      </w:tr>
      <w:tr w:rsidR="002A14F6" w14:paraId="695604D6" w14:textId="77777777" w:rsidTr="0017127D">
        <w:trPr>
          <w:gridAfter w:val="1"/>
          <w:wAfter w:w="3836" w:type="dxa"/>
        </w:trPr>
        <w:tc>
          <w:tcPr>
            <w:tcW w:w="1368" w:type="dxa"/>
            <w:gridSpan w:val="2"/>
          </w:tcPr>
          <w:p w14:paraId="2E414E69" w14:textId="77777777" w:rsidR="002A14F6" w:rsidRDefault="002A14F6">
            <w:r>
              <w:t>Студенту</w:t>
            </w:r>
          </w:p>
        </w:tc>
        <w:tc>
          <w:tcPr>
            <w:tcW w:w="8379" w:type="dxa"/>
            <w:gridSpan w:val="12"/>
            <w:tcBorders>
              <w:bottom w:val="single" w:sz="4" w:space="0" w:color="000000"/>
            </w:tcBorders>
          </w:tcPr>
          <w:p w14:paraId="1A69D67C" w14:textId="77777777" w:rsidR="002A14F6" w:rsidRDefault="00C600D0">
            <w:r>
              <w:rPr>
                <w:lang w:val="ru-RU"/>
              </w:rPr>
              <w:t>Корнелюк Яне Максимовне</w:t>
            </w:r>
          </w:p>
        </w:tc>
      </w:tr>
      <w:tr w:rsidR="002A14F6" w:rsidRPr="00317DC9" w14:paraId="382F8FB8" w14:textId="77777777" w:rsidTr="0017127D">
        <w:trPr>
          <w:gridAfter w:val="1"/>
          <w:wAfter w:w="3836" w:type="dxa"/>
          <w:trHeight w:val="136"/>
        </w:trPr>
        <w:tc>
          <w:tcPr>
            <w:tcW w:w="1951" w:type="dxa"/>
            <w:gridSpan w:val="3"/>
            <w:vMerge w:val="restart"/>
          </w:tcPr>
          <w:p w14:paraId="24046743" w14:textId="77777777" w:rsidR="002A14F6" w:rsidRDefault="002A14F6">
            <w:pPr>
              <w:ind w:right="-227"/>
            </w:pPr>
            <w:r>
              <w:t xml:space="preserve">1. </w:t>
            </w:r>
            <w:proofErr w:type="spellStart"/>
            <w:r>
              <w:t>Тема</w:t>
            </w:r>
            <w:proofErr w:type="spellEnd"/>
            <w:r>
              <w:t xml:space="preserve"> проекта</w:t>
            </w:r>
          </w:p>
        </w:tc>
        <w:tc>
          <w:tcPr>
            <w:tcW w:w="7796" w:type="dxa"/>
            <w:gridSpan w:val="11"/>
            <w:tcBorders>
              <w:top w:val="single" w:sz="4" w:space="0" w:color="000000"/>
              <w:bottom w:val="single" w:sz="4" w:space="0" w:color="000000"/>
            </w:tcBorders>
          </w:tcPr>
          <w:p w14:paraId="57FA4B82" w14:textId="77777777" w:rsidR="002A14F6" w:rsidRPr="007D5779" w:rsidRDefault="0081153B">
            <w:pPr>
              <w:ind w:right="-250"/>
              <w:rPr>
                <w:lang w:val="ru-RU"/>
              </w:rPr>
            </w:pPr>
            <w:r>
              <w:rPr>
                <w:lang w:val="ru-RU"/>
              </w:rPr>
              <w:t xml:space="preserve">Разработка программы для автоматического движения АНПА по заданной траектории в симуляторе </w:t>
            </w:r>
            <w:r w:rsidR="007D5779">
              <w:t>MUR</w:t>
            </w:r>
            <w:r w:rsidR="007D5779" w:rsidRPr="007D5779">
              <w:rPr>
                <w:lang w:val="ru-RU"/>
              </w:rPr>
              <w:t xml:space="preserve"> </w:t>
            </w:r>
            <w:r w:rsidR="007D5779">
              <w:t>IDE</w:t>
            </w:r>
          </w:p>
        </w:tc>
      </w:tr>
      <w:tr w:rsidR="002A14F6" w:rsidRPr="00317DC9" w14:paraId="31813C2C" w14:textId="77777777" w:rsidTr="0017127D">
        <w:trPr>
          <w:gridAfter w:val="1"/>
          <w:wAfter w:w="3836" w:type="dxa"/>
          <w:trHeight w:val="136"/>
        </w:trPr>
        <w:tc>
          <w:tcPr>
            <w:tcW w:w="1951" w:type="dxa"/>
            <w:gridSpan w:val="3"/>
            <w:vMerge/>
          </w:tcPr>
          <w:p w14:paraId="13A9695A" w14:textId="77777777" w:rsidR="002A14F6" w:rsidRDefault="002A14F6">
            <w:pPr>
              <w:snapToGrid w:val="0"/>
              <w:rPr>
                <w:lang w:val="ru-RU"/>
              </w:rPr>
            </w:pPr>
          </w:p>
        </w:tc>
        <w:tc>
          <w:tcPr>
            <w:tcW w:w="7796" w:type="dxa"/>
            <w:gridSpan w:val="11"/>
            <w:tcBorders>
              <w:top w:val="single" w:sz="4" w:space="0" w:color="000000"/>
              <w:bottom w:val="single" w:sz="4" w:space="0" w:color="000000"/>
            </w:tcBorders>
          </w:tcPr>
          <w:p w14:paraId="653B5D90" w14:textId="77777777" w:rsidR="002A14F6" w:rsidRDefault="002A14F6">
            <w:pPr>
              <w:snapToGrid w:val="0"/>
              <w:rPr>
                <w:lang w:val="ru-RU"/>
              </w:rPr>
            </w:pPr>
          </w:p>
        </w:tc>
      </w:tr>
      <w:tr w:rsidR="002A14F6" w:rsidRPr="007522D9" w14:paraId="66E7C4F2" w14:textId="77777777" w:rsidTr="0017127D">
        <w:trPr>
          <w:gridAfter w:val="1"/>
          <w:wAfter w:w="3836" w:type="dxa"/>
        </w:trPr>
        <w:tc>
          <w:tcPr>
            <w:tcW w:w="5371" w:type="dxa"/>
            <w:gridSpan w:val="10"/>
          </w:tcPr>
          <w:p w14:paraId="45EE3C2D" w14:textId="77777777" w:rsidR="002A14F6" w:rsidRPr="007522D9" w:rsidRDefault="002A14F6">
            <w:pPr>
              <w:rPr>
                <w:lang w:val="ru-RU"/>
              </w:rPr>
            </w:pPr>
            <w:r>
              <w:rPr>
                <w:lang w:val="ru-RU"/>
              </w:rPr>
              <w:t>2. Сроки сдачи студентом законченного проекта</w:t>
            </w:r>
          </w:p>
        </w:tc>
        <w:tc>
          <w:tcPr>
            <w:tcW w:w="4376" w:type="dxa"/>
            <w:gridSpan w:val="4"/>
            <w:tcBorders>
              <w:bottom w:val="single" w:sz="4" w:space="0" w:color="000000"/>
            </w:tcBorders>
          </w:tcPr>
          <w:p w14:paraId="5F875C2B" w14:textId="77777777" w:rsidR="002A14F6" w:rsidRDefault="007522D9">
            <w:pPr>
              <w:snapToGrid w:val="0"/>
              <w:rPr>
                <w:lang w:val="ru-RU"/>
              </w:rPr>
            </w:pPr>
            <w:r>
              <w:rPr>
                <w:lang w:val="ru-RU"/>
              </w:rPr>
              <w:t>1.05.2026</w:t>
            </w:r>
          </w:p>
        </w:tc>
      </w:tr>
      <w:tr w:rsidR="002A14F6" w14:paraId="6FF26566" w14:textId="77777777" w:rsidTr="0017127D">
        <w:trPr>
          <w:gridAfter w:val="1"/>
          <w:wAfter w:w="3836" w:type="dxa"/>
        </w:trPr>
        <w:tc>
          <w:tcPr>
            <w:tcW w:w="3571" w:type="dxa"/>
            <w:gridSpan w:val="7"/>
          </w:tcPr>
          <w:p w14:paraId="647B6442" w14:textId="77777777" w:rsidR="002A14F6" w:rsidRDefault="002A14F6">
            <w:r>
              <w:t>3. Исходные данные к проекту</w:t>
            </w:r>
          </w:p>
        </w:tc>
        <w:tc>
          <w:tcPr>
            <w:tcW w:w="6176" w:type="dxa"/>
            <w:gridSpan w:val="7"/>
            <w:tcBorders>
              <w:bottom w:val="single" w:sz="4" w:space="0" w:color="000000"/>
            </w:tcBorders>
          </w:tcPr>
          <w:p w14:paraId="6CC22AD7" w14:textId="77777777" w:rsidR="002A14F6" w:rsidRDefault="002A14F6">
            <w:pPr>
              <w:snapToGrid w:val="0"/>
            </w:pPr>
          </w:p>
        </w:tc>
      </w:tr>
      <w:tr w:rsidR="002A14F6" w:rsidRPr="007522D9" w14:paraId="5CB6807B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bottom w:val="single" w:sz="4" w:space="0" w:color="000000"/>
            </w:tcBorders>
          </w:tcPr>
          <w:p w14:paraId="4128FE74" w14:textId="77777777" w:rsidR="002A14F6" w:rsidRPr="007522D9" w:rsidRDefault="002A14F6">
            <w:pPr>
              <w:ind w:firstLine="181"/>
              <w:rPr>
                <w:lang w:val="ru-RU"/>
              </w:rPr>
            </w:pPr>
            <w:r>
              <w:rPr>
                <w:lang w:val="ru-RU"/>
              </w:rPr>
              <w:t xml:space="preserve">Общие требования к </w:t>
            </w:r>
            <w:r w:rsidR="007522D9">
              <w:rPr>
                <w:lang w:val="ru-RU"/>
              </w:rPr>
              <w:t>п</w:t>
            </w:r>
            <w:r w:rsidR="00BB34CB">
              <w:rPr>
                <w:lang w:val="ru-RU"/>
              </w:rPr>
              <w:t>рограмме</w:t>
            </w:r>
            <w:r>
              <w:rPr>
                <w:lang w:val="ru-RU"/>
              </w:rPr>
              <w:t xml:space="preserve">:  </w:t>
            </w:r>
          </w:p>
        </w:tc>
      </w:tr>
      <w:tr w:rsidR="002A14F6" w:rsidRPr="00317DC9" w14:paraId="22DBA423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bottom w:val="single" w:sz="4" w:space="0" w:color="000000"/>
            </w:tcBorders>
          </w:tcPr>
          <w:p w14:paraId="606BCE71" w14:textId="77777777" w:rsidR="00A26289" w:rsidRPr="007D5779" w:rsidRDefault="002A14F6" w:rsidP="00C018A3">
            <w:pPr>
              <w:ind w:right="30" w:hanging="284"/>
              <w:rPr>
                <w:lang w:val="ru-RU"/>
              </w:rPr>
            </w:pPr>
            <w:r w:rsidRPr="007522D9">
              <w:rPr>
                <w:lang w:val="ru-RU"/>
              </w:rPr>
              <w:t xml:space="preserve">    </w:t>
            </w:r>
            <w:r w:rsidR="007D5779">
              <w:rPr>
                <w:lang w:val="ru-RU"/>
              </w:rPr>
              <w:t xml:space="preserve">Целью работы является разработка программы на языке </w:t>
            </w:r>
            <w:r w:rsidR="007D5779">
              <w:t>Python</w:t>
            </w:r>
            <w:r w:rsidR="007D5779" w:rsidRPr="007D5779">
              <w:rPr>
                <w:lang w:val="ru-RU"/>
              </w:rPr>
              <w:t xml:space="preserve"> </w:t>
            </w:r>
            <w:r w:rsidR="007D5779">
              <w:rPr>
                <w:lang w:val="ru-RU"/>
              </w:rPr>
              <w:t xml:space="preserve">для автономного управления моделью автономного подводного аппарата (АНПА) в симуляторе </w:t>
            </w:r>
            <w:r w:rsidR="007D5779">
              <w:t>MUR</w:t>
            </w:r>
            <w:r w:rsidR="007D5779" w:rsidRPr="007D5779">
              <w:rPr>
                <w:lang w:val="ru-RU"/>
              </w:rPr>
              <w:t xml:space="preserve"> </w:t>
            </w:r>
            <w:r w:rsidR="007D5779">
              <w:t>IDE</w:t>
            </w:r>
            <w:r w:rsidR="007D5779">
              <w:rPr>
                <w:lang w:val="ru-RU"/>
              </w:rPr>
              <w:t>, обеспечивающей автоматическое движение по заданной геометрической траектории</w:t>
            </w:r>
            <w:r w:rsidR="00BB34CB">
              <w:rPr>
                <w:lang w:val="ru-RU"/>
              </w:rPr>
              <w:t xml:space="preserve"> (круг, квадрат, треугольник)</w:t>
            </w:r>
            <w:r w:rsidR="007D5779">
              <w:rPr>
                <w:lang w:val="ru-RU"/>
              </w:rPr>
              <w:t xml:space="preserve"> с использованием данных телеметрии</w:t>
            </w:r>
          </w:p>
        </w:tc>
      </w:tr>
      <w:tr w:rsidR="002A14F6" w:rsidRPr="00317DC9" w14:paraId="7FEF963B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bottom w:val="single" w:sz="4" w:space="0" w:color="000000"/>
            </w:tcBorders>
          </w:tcPr>
          <w:p w14:paraId="5F349972" w14:textId="77777777" w:rsidR="002A14F6" w:rsidRPr="007522D9" w:rsidRDefault="002A14F6" w:rsidP="00C018A3">
            <w:pPr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 w:rsidR="007D5779">
              <w:rPr>
                <w:lang w:val="ru-RU"/>
              </w:rPr>
              <w:t xml:space="preserve">- Программа должна функционировать в среде симулятора </w:t>
            </w:r>
            <w:r w:rsidR="007D5779">
              <w:t>MUR</w:t>
            </w:r>
            <w:r w:rsidR="007D5779" w:rsidRPr="007D5779">
              <w:rPr>
                <w:lang w:val="ru-RU"/>
              </w:rPr>
              <w:t xml:space="preserve"> </w:t>
            </w:r>
            <w:r w:rsidR="007D5779">
              <w:t>IDE</w:t>
            </w:r>
            <w:r w:rsidR="007D5779">
              <w:rPr>
                <w:lang w:val="ru-RU"/>
              </w:rPr>
              <w:t>, разработанного для образовательных и соревновательных целей</w:t>
            </w:r>
          </w:p>
        </w:tc>
      </w:tr>
      <w:tr w:rsidR="002A14F6" w:rsidRPr="00317DC9" w14:paraId="7109A6D1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bottom w:val="single" w:sz="4" w:space="0" w:color="000000"/>
            </w:tcBorders>
          </w:tcPr>
          <w:p w14:paraId="25636440" w14:textId="77777777" w:rsidR="002A14F6" w:rsidRPr="00BB34CB" w:rsidRDefault="007D5779" w:rsidP="00C018A3">
            <w:pPr>
              <w:ind w:firstLine="181"/>
              <w:rPr>
                <w:lang w:val="ru-RU"/>
              </w:rPr>
            </w:pPr>
            <w:r>
              <w:rPr>
                <w:lang w:val="ru-RU"/>
              </w:rPr>
              <w:t>- Разработка</w:t>
            </w:r>
            <w:r w:rsidR="00BB34CB">
              <w:rPr>
                <w:lang w:val="ru-RU"/>
              </w:rPr>
              <w:t xml:space="preserve"> ведется на языке </w:t>
            </w:r>
            <w:r w:rsidR="00BB34CB">
              <w:t>Python</w:t>
            </w:r>
            <w:r w:rsidR="00BB34CB">
              <w:rPr>
                <w:lang w:val="ru-RU"/>
              </w:rPr>
              <w:t xml:space="preserve"> с использованием библиотеки </w:t>
            </w:r>
            <w:r w:rsidR="00BB34CB">
              <w:t>pymurapi</w:t>
            </w:r>
            <w:r w:rsidR="00BB34CB">
              <w:rPr>
                <w:lang w:val="ru-RU"/>
              </w:rPr>
              <w:t xml:space="preserve"> для взаимодействия с аппаратом</w:t>
            </w:r>
          </w:p>
        </w:tc>
      </w:tr>
      <w:tr w:rsidR="002A14F6" w:rsidRPr="00317DC9" w14:paraId="450C2B41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bottom w:val="single" w:sz="4" w:space="0" w:color="000000"/>
            </w:tcBorders>
          </w:tcPr>
          <w:p w14:paraId="1A518947" w14:textId="77777777" w:rsidR="002A14F6" w:rsidRPr="007522D9" w:rsidRDefault="002A14F6" w:rsidP="00C018A3">
            <w:pPr>
              <w:rPr>
                <w:lang w:val="ru-RU"/>
              </w:rPr>
            </w:pPr>
            <w:r>
              <w:rPr>
                <w:lang w:val="ru-RU"/>
              </w:rPr>
              <w:t xml:space="preserve">   </w:t>
            </w:r>
            <w:r w:rsidR="00BB34CB">
              <w:rPr>
                <w:lang w:val="ru-RU"/>
              </w:rPr>
              <w:t>- Управление движением должно быть реализовано на основе пропорциональных регуляторов для стабилизации курса и глубины</w:t>
            </w:r>
          </w:p>
        </w:tc>
      </w:tr>
      <w:tr w:rsidR="002A14F6" w:rsidRPr="00317DC9" w14:paraId="14B36A2F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bottom w:val="single" w:sz="4" w:space="0" w:color="000000"/>
            </w:tcBorders>
          </w:tcPr>
          <w:p w14:paraId="7EE43ADF" w14:textId="77777777" w:rsidR="002A14F6" w:rsidRPr="00A26289" w:rsidRDefault="002A14F6" w:rsidP="00C018A3">
            <w:pPr>
              <w:rPr>
                <w:lang w:val="ru-RU"/>
              </w:rPr>
            </w:pPr>
            <w:r>
              <w:rPr>
                <w:lang w:val="ru-RU"/>
              </w:rPr>
              <w:t xml:space="preserve">   </w:t>
            </w:r>
            <w:r w:rsidR="00BB34CB">
              <w:rPr>
                <w:lang w:val="ru-RU"/>
              </w:rPr>
              <w:t>- Программа должна обеспечивать автоматическое выполнение миссии без вмешательства пользователя после запуска</w:t>
            </w:r>
          </w:p>
        </w:tc>
      </w:tr>
      <w:tr w:rsidR="002A14F6" w:rsidRPr="00317DC9" w14:paraId="2F6247B3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bottom w:val="single" w:sz="4" w:space="0" w:color="000000"/>
            </w:tcBorders>
          </w:tcPr>
          <w:p w14:paraId="41FD5994" w14:textId="77777777" w:rsidR="002A14F6" w:rsidRPr="00BB34CB" w:rsidRDefault="00BB34CB" w:rsidP="00C018A3">
            <w:pPr>
              <w:ind w:firstLine="180"/>
              <w:rPr>
                <w:lang w:val="ru-RU"/>
              </w:rPr>
            </w:pPr>
            <w:r>
              <w:rPr>
                <w:lang w:val="ru-RU"/>
              </w:rPr>
              <w:t>- Должна быть предусмотрена возможность выбора типа траектории и задания ее параметров</w:t>
            </w:r>
            <w:r w:rsidR="0038026D">
              <w:rPr>
                <w:lang w:val="ru-RU"/>
              </w:rPr>
              <w:t xml:space="preserve"> при запуске программы через параметры командной строки или интерактивное меню</w:t>
            </w:r>
          </w:p>
        </w:tc>
      </w:tr>
      <w:tr w:rsidR="002A14F6" w:rsidRPr="007522D9" w14:paraId="18554A15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bottom w:val="single" w:sz="4" w:space="0" w:color="000000"/>
            </w:tcBorders>
          </w:tcPr>
          <w:p w14:paraId="68657C0F" w14:textId="77777777" w:rsidR="000D4C4A" w:rsidRPr="000D4C4A" w:rsidRDefault="002A14F6" w:rsidP="00C018A3">
            <w:pPr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 w:rsidR="00BB34CB">
              <w:rPr>
                <w:lang w:val="ru-RU"/>
              </w:rPr>
              <w:t>Функциональные требования к программе:</w:t>
            </w:r>
          </w:p>
        </w:tc>
      </w:tr>
      <w:tr w:rsidR="002A14F6" w:rsidRPr="00317DC9" w14:paraId="12798E4B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1B07BA0F" w14:textId="77777777" w:rsidR="002A14F6" w:rsidRPr="00BB34CB" w:rsidRDefault="00BB34CB" w:rsidP="00C018A3">
            <w:pPr>
              <w:ind w:firstLine="181"/>
              <w:rPr>
                <w:lang w:val="ru-RU"/>
              </w:rPr>
            </w:pPr>
            <w:r>
              <w:rPr>
                <w:lang w:val="ru-RU"/>
              </w:rPr>
              <w:t>- Реализация П-регуляторов для удержания заданного курса и глубины с возможностью задания целевых значений курса и глубины в коде программы</w:t>
            </w:r>
          </w:p>
        </w:tc>
      </w:tr>
      <w:tr w:rsidR="002A14F6" w:rsidRPr="00317DC9" w14:paraId="3495984A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5C54999A" w14:textId="77777777" w:rsidR="002A14F6" w:rsidRPr="00A15C5C" w:rsidRDefault="00A15C5C" w:rsidP="00C018A3">
            <w:pPr>
              <w:rPr>
                <w:lang w:val="ru-RU"/>
              </w:rPr>
            </w:pPr>
            <w:r>
              <w:rPr>
                <w:lang w:val="ru-RU"/>
              </w:rPr>
              <w:t xml:space="preserve">   - Траектория </w:t>
            </w:r>
            <w:r w:rsidRPr="00A15C5C">
              <w:rPr>
                <w:lang w:val="ru-RU"/>
              </w:rPr>
              <w:t>“</w:t>
            </w:r>
            <w:r>
              <w:rPr>
                <w:lang w:val="ru-RU"/>
              </w:rPr>
              <w:t>Круг</w:t>
            </w:r>
            <w:r w:rsidRPr="00A15C5C">
              <w:rPr>
                <w:lang w:val="ru-RU"/>
              </w:rPr>
              <w:t xml:space="preserve">”: </w:t>
            </w:r>
            <w:r>
              <w:rPr>
                <w:lang w:val="ru-RU"/>
              </w:rPr>
              <w:t>автоматическое движение по окружности заданного радиуса с постоянной скоростью</w:t>
            </w:r>
          </w:p>
        </w:tc>
      </w:tr>
      <w:tr w:rsidR="002A14F6" w:rsidRPr="00317DC9" w14:paraId="22AE5850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6A002593" w14:textId="77777777" w:rsidR="002A14F6" w:rsidRPr="000D4C4A" w:rsidRDefault="002A14F6" w:rsidP="00C018A3">
            <w:pPr>
              <w:widowControl w:val="0"/>
              <w:autoSpaceDE w:val="0"/>
              <w:rPr>
                <w:lang w:val="ru-RU"/>
              </w:rPr>
            </w:pPr>
            <w:r>
              <w:rPr>
                <w:lang w:val="ru-RU"/>
              </w:rPr>
              <w:t xml:space="preserve">   </w:t>
            </w:r>
            <w:r w:rsidR="00A15C5C">
              <w:rPr>
                <w:lang w:val="ru-RU"/>
              </w:rPr>
              <w:t xml:space="preserve">- Траектория </w:t>
            </w:r>
            <w:r w:rsidR="00A15C5C" w:rsidRPr="00A15C5C">
              <w:rPr>
                <w:lang w:val="ru-RU"/>
              </w:rPr>
              <w:t>“</w:t>
            </w:r>
            <w:r w:rsidR="00A15C5C">
              <w:rPr>
                <w:lang w:val="ru-RU"/>
              </w:rPr>
              <w:t>Квадрат</w:t>
            </w:r>
            <w:r w:rsidR="00A15C5C" w:rsidRPr="00A15C5C">
              <w:rPr>
                <w:lang w:val="ru-RU"/>
              </w:rPr>
              <w:t>”:</w:t>
            </w:r>
            <w:r w:rsidR="00A15C5C">
              <w:rPr>
                <w:lang w:val="ru-RU"/>
              </w:rPr>
              <w:t xml:space="preserve"> последовательное движение по четырем сторонам квадрата с разворотом на 90 градусов</w:t>
            </w:r>
          </w:p>
        </w:tc>
      </w:tr>
      <w:tr w:rsidR="002A14F6" w:rsidRPr="00317DC9" w14:paraId="39F466B3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157EBBB9" w14:textId="77777777" w:rsidR="002A14F6" w:rsidRPr="007522D9" w:rsidRDefault="002A14F6" w:rsidP="00C018A3">
            <w:pPr>
              <w:ind w:firstLine="142"/>
              <w:rPr>
                <w:lang w:val="ru-RU"/>
              </w:rPr>
            </w:pPr>
            <w:r>
              <w:rPr>
                <w:lang w:val="ru-RU"/>
              </w:rPr>
              <w:t xml:space="preserve"> </w:t>
            </w:r>
            <w:r w:rsidR="00A15C5C">
              <w:rPr>
                <w:lang w:val="ru-RU"/>
              </w:rPr>
              <w:t>- Траектория</w:t>
            </w:r>
            <w:r>
              <w:rPr>
                <w:lang w:val="ru-RU"/>
              </w:rPr>
              <w:t xml:space="preserve"> </w:t>
            </w:r>
            <w:r w:rsidR="00A15C5C" w:rsidRPr="00A15C5C">
              <w:rPr>
                <w:lang w:val="ru-RU"/>
              </w:rPr>
              <w:t>“</w:t>
            </w:r>
            <w:r w:rsidR="00A15C5C">
              <w:rPr>
                <w:lang w:val="ru-RU"/>
              </w:rPr>
              <w:t>Треугольник</w:t>
            </w:r>
            <w:r w:rsidR="00A15C5C" w:rsidRPr="00A15C5C">
              <w:rPr>
                <w:lang w:val="ru-RU"/>
              </w:rPr>
              <w:t>”:</w:t>
            </w:r>
            <w:r w:rsidR="00A15C5C">
              <w:rPr>
                <w:lang w:val="ru-RU"/>
              </w:rPr>
              <w:t xml:space="preserve"> движение по треугольной траектории с разворотом на 120 градусов</w:t>
            </w:r>
            <w:r>
              <w:rPr>
                <w:lang w:val="ru-RU"/>
              </w:rPr>
              <w:t xml:space="preserve">       </w:t>
            </w:r>
          </w:p>
        </w:tc>
      </w:tr>
      <w:tr w:rsidR="002A14F6" w:rsidRPr="00317DC9" w14:paraId="63608A34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7014A73C" w14:textId="77777777" w:rsidR="002A14F6" w:rsidRDefault="00A15C5C" w:rsidP="00C018A3">
            <w:pPr>
              <w:snapToGrid w:val="0"/>
              <w:ind w:firstLine="180"/>
              <w:rPr>
                <w:lang w:val="ru-RU"/>
              </w:rPr>
            </w:pPr>
            <w:r>
              <w:rPr>
                <w:lang w:val="ru-RU"/>
              </w:rPr>
              <w:t>- Возможность задания количества циклов (повторений) для каждой траектории</w:t>
            </w:r>
          </w:p>
        </w:tc>
      </w:tr>
      <w:tr w:rsidR="002A14F6" w:rsidRPr="00317DC9" w14:paraId="45723CD0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09A2CBD4" w14:textId="5DA0A514" w:rsidR="00A15C5C" w:rsidRPr="007522D9" w:rsidRDefault="002A14F6" w:rsidP="00C018A3">
            <w:pPr>
              <w:rPr>
                <w:lang w:val="ru-RU"/>
              </w:rPr>
            </w:pPr>
            <w:r>
              <w:rPr>
                <w:lang w:val="ru-RU"/>
              </w:rPr>
              <w:t xml:space="preserve">   </w:t>
            </w:r>
            <w:r w:rsidR="00A15C5C">
              <w:rPr>
                <w:lang w:val="ru-RU"/>
              </w:rPr>
              <w:t>- Вывод текущих параметров движения (курс, глубина, скорость) в консоль</w:t>
            </w:r>
          </w:p>
        </w:tc>
      </w:tr>
      <w:tr w:rsidR="002A14F6" w:rsidRPr="00317DC9" w14:paraId="2203830B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4A93C543" w14:textId="77777777" w:rsidR="002A14F6" w:rsidRPr="0038026D" w:rsidRDefault="0017127D" w:rsidP="00C018A3">
            <w:pPr>
              <w:ind w:firstLine="180"/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="0038026D">
              <w:rPr>
                <w:lang w:val="ru-RU"/>
              </w:rPr>
              <w:t xml:space="preserve"> Запись фактической траектории движения в файл (</w:t>
            </w:r>
            <w:r w:rsidR="0038026D">
              <w:t>CSV</w:t>
            </w:r>
            <w:r w:rsidR="0038026D" w:rsidRPr="0038026D">
              <w:rPr>
                <w:lang w:val="ru-RU"/>
              </w:rPr>
              <w:t xml:space="preserve"> </w:t>
            </w:r>
            <w:r w:rsidR="0038026D">
              <w:rPr>
                <w:lang w:val="ru-RU"/>
              </w:rPr>
              <w:t xml:space="preserve">или </w:t>
            </w:r>
            <w:r w:rsidR="0038026D">
              <w:t>TXT</w:t>
            </w:r>
            <w:r w:rsidR="0038026D">
              <w:rPr>
                <w:lang w:val="ru-RU"/>
              </w:rPr>
              <w:t>) для последующего анализа</w:t>
            </w:r>
          </w:p>
        </w:tc>
      </w:tr>
      <w:tr w:rsidR="002A14F6" w:rsidRPr="00317DC9" w14:paraId="1C4309C4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7BC6FF74" w14:textId="77777777" w:rsidR="002A14F6" w:rsidRPr="0038026D" w:rsidRDefault="0038026D" w:rsidP="00C018A3">
            <w:pPr>
              <w:rPr>
                <w:lang w:val="ru-RU"/>
              </w:rPr>
            </w:pPr>
            <w:r>
              <w:rPr>
                <w:lang w:val="ru-RU"/>
              </w:rPr>
              <w:t xml:space="preserve">   - Сравнение заданной и реальной траекторий для оценки точности движения</w:t>
            </w:r>
          </w:p>
        </w:tc>
      </w:tr>
      <w:tr w:rsidR="002A14F6" w:rsidRPr="00317DC9" w14:paraId="204DDE43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52DA6B29" w14:textId="77777777" w:rsidR="002A14F6" w:rsidRPr="00D508E8" w:rsidRDefault="0038026D" w:rsidP="00C018A3">
            <w:pPr>
              <w:ind w:left="454" w:right="227" w:hanging="454"/>
              <w:rPr>
                <w:lang w:val="ru-RU"/>
              </w:rPr>
            </w:pPr>
            <w:r>
              <w:rPr>
                <w:lang w:val="ru-RU"/>
              </w:rPr>
              <w:t xml:space="preserve">   - Реализация через консоль с выводом инструкций и текущего состояния</w:t>
            </w:r>
          </w:p>
        </w:tc>
      </w:tr>
      <w:tr w:rsidR="002A14F6" w:rsidRPr="00317DC9" w14:paraId="4EDC56B8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000000"/>
            </w:tcBorders>
          </w:tcPr>
          <w:p w14:paraId="66546610" w14:textId="77777777" w:rsidR="002A14F6" w:rsidRPr="007522D9" w:rsidRDefault="0038026D" w:rsidP="00C018A3">
            <w:pPr>
              <w:ind w:right="227" w:firstLine="142"/>
              <w:rPr>
                <w:lang w:val="ru-RU"/>
              </w:rPr>
            </w:pPr>
            <w:r>
              <w:rPr>
                <w:lang w:val="ru-RU"/>
              </w:rPr>
              <w:t>4. Содержание расчетно-пояснительной записки (перечень подлежащих разработке вопросов)</w:t>
            </w:r>
          </w:p>
        </w:tc>
      </w:tr>
      <w:tr w:rsidR="002A14F6" w:rsidRPr="007522D9" w14:paraId="3802DCC4" w14:textId="77777777" w:rsidTr="00D87EA2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000000"/>
              <w:bottom w:val="single" w:sz="4" w:space="0" w:color="auto"/>
            </w:tcBorders>
          </w:tcPr>
          <w:p w14:paraId="75F7A1B0" w14:textId="77777777" w:rsidR="002A14F6" w:rsidRPr="007522D9" w:rsidRDefault="0038026D" w:rsidP="00C018A3">
            <w:pPr>
              <w:ind w:left="454" w:right="227" w:hanging="312"/>
              <w:rPr>
                <w:lang w:val="ru-RU"/>
              </w:rPr>
            </w:pPr>
            <w:r>
              <w:t>Введение</w:t>
            </w:r>
          </w:p>
        </w:tc>
      </w:tr>
      <w:tr w:rsidR="002A14F6" w:rsidRPr="00317DC9" w14:paraId="77D9706D" w14:textId="77777777" w:rsidTr="00D87EA2">
        <w:trPr>
          <w:gridAfter w:val="1"/>
          <w:wAfter w:w="3836" w:type="dxa"/>
          <w:trHeight w:val="200"/>
        </w:trPr>
        <w:tc>
          <w:tcPr>
            <w:tcW w:w="9747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60DC208B" w14:textId="304D40F9" w:rsidR="002A14F6" w:rsidRPr="0038026D" w:rsidRDefault="0038026D" w:rsidP="00C018A3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1.</w:t>
            </w:r>
            <w:r w:rsidR="007B664C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Системный анализ и постановка задачи на разработку программы движения</w:t>
            </w:r>
            <w:r w:rsidR="003C1AFD">
              <w:rPr>
                <w:lang w:val="ru-RU"/>
              </w:rPr>
              <w:t xml:space="preserve"> АНПА по заданной траектории</w:t>
            </w:r>
          </w:p>
        </w:tc>
      </w:tr>
      <w:tr w:rsidR="0017127D" w:rsidRPr="0038026D" w14:paraId="51F492C7" w14:textId="77777777" w:rsidTr="00D87EA2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4821C0F7" w14:textId="77777777" w:rsidR="0017127D" w:rsidRDefault="007B664C" w:rsidP="00C018A3">
            <w:pPr>
              <w:snapToGrid w:val="0"/>
              <w:rPr>
                <w:highlight w:val="lightGray"/>
                <w:lang w:val="ru-RU"/>
              </w:rPr>
            </w:pPr>
            <w:r>
              <w:rPr>
                <w:lang w:val="ru-RU"/>
              </w:rPr>
              <w:t>2. Проектирование программы управления движением</w:t>
            </w:r>
          </w:p>
        </w:tc>
      </w:tr>
      <w:tr w:rsidR="0038026D" w:rsidRPr="007522D9" w14:paraId="0B5787D7" w14:textId="77777777" w:rsidTr="00D87EA2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auto"/>
            </w:tcBorders>
          </w:tcPr>
          <w:p w14:paraId="3940F082" w14:textId="77777777" w:rsidR="0038026D" w:rsidRPr="007522D9" w:rsidRDefault="00654D1C" w:rsidP="00C018A3">
            <w:pPr>
              <w:rPr>
                <w:lang w:val="ru-RU"/>
              </w:rPr>
            </w:pPr>
            <w:r>
              <w:rPr>
                <w:lang w:val="ru-RU"/>
              </w:rPr>
              <w:t>3. Реализация и испытание программы</w:t>
            </w:r>
          </w:p>
        </w:tc>
      </w:tr>
      <w:tr w:rsidR="0038026D" w:rsidRPr="00654D1C" w14:paraId="34AC2BCF" w14:textId="77777777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66465EB5" w14:textId="77777777" w:rsidR="0038026D" w:rsidRPr="00654D1C" w:rsidRDefault="00654D1C" w:rsidP="00C018A3">
            <w:pPr>
              <w:snapToGrid w:val="0"/>
              <w:rPr>
                <w:lang w:val="ru-RU"/>
              </w:rPr>
            </w:pPr>
            <w:r>
              <w:t>Заключение</w:t>
            </w:r>
          </w:p>
        </w:tc>
      </w:tr>
      <w:tr w:rsidR="0038026D" w:rsidRPr="007522D9" w14:paraId="0589FF66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000000"/>
              <w:bottom w:val="single" w:sz="4" w:space="0" w:color="auto"/>
            </w:tcBorders>
          </w:tcPr>
          <w:p w14:paraId="4C1966CF" w14:textId="77777777" w:rsidR="0038026D" w:rsidRPr="007522D9" w:rsidRDefault="00654D1C" w:rsidP="00C018A3">
            <w:pPr>
              <w:rPr>
                <w:lang w:val="ru-RU"/>
              </w:rPr>
            </w:pPr>
            <w:r>
              <w:t>Список сокращений</w:t>
            </w:r>
          </w:p>
        </w:tc>
      </w:tr>
      <w:tr w:rsidR="0038026D" w:rsidRPr="007522D9" w14:paraId="32556E79" w14:textId="77777777" w:rsidTr="00654D1C">
        <w:trPr>
          <w:gridAfter w:val="1"/>
          <w:wAfter w:w="3836" w:type="dxa"/>
        </w:trPr>
        <w:tc>
          <w:tcPr>
            <w:tcW w:w="5911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14:paraId="1A17AA9F" w14:textId="77777777" w:rsidR="0038026D" w:rsidRPr="007522D9" w:rsidRDefault="00654D1C" w:rsidP="00C018A3">
            <w:pPr>
              <w:rPr>
                <w:lang w:val="ru-RU"/>
              </w:rPr>
            </w:pPr>
            <w:r>
              <w:t>Список использованных источников</w:t>
            </w:r>
          </w:p>
        </w:tc>
        <w:tc>
          <w:tcPr>
            <w:tcW w:w="383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8F962F1" w14:textId="77777777" w:rsidR="0038026D" w:rsidRDefault="0038026D" w:rsidP="00C018A3">
            <w:pPr>
              <w:snapToGrid w:val="0"/>
              <w:rPr>
                <w:lang w:val="ru-RU"/>
              </w:rPr>
            </w:pPr>
          </w:p>
        </w:tc>
      </w:tr>
      <w:tr w:rsidR="00654D1C" w:rsidRPr="00317DC9" w14:paraId="38C9C757" w14:textId="77777777" w:rsidTr="00654D1C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127BF745" w14:textId="77777777" w:rsidR="00654D1C" w:rsidRPr="00654D1C" w:rsidRDefault="00654D1C" w:rsidP="00C018A3">
            <w:pPr>
              <w:snapToGrid w:val="0"/>
              <w:rPr>
                <w:lang w:val="ru-RU"/>
              </w:rPr>
            </w:pPr>
            <w:r w:rsidRPr="00654D1C">
              <w:rPr>
                <w:lang w:val="ru-RU"/>
              </w:rPr>
              <w:t xml:space="preserve">Приложение А. </w:t>
            </w:r>
            <w:r>
              <w:rPr>
                <w:lang w:val="ru-RU"/>
              </w:rPr>
              <w:t>Руководство пользователя программы</w:t>
            </w:r>
          </w:p>
        </w:tc>
      </w:tr>
      <w:tr w:rsidR="00654D1C" w:rsidRPr="00317DC9" w14:paraId="53673363" w14:textId="77777777" w:rsidTr="00654D1C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auto"/>
              <w:bottom w:val="single" w:sz="4" w:space="0" w:color="000000"/>
            </w:tcBorders>
          </w:tcPr>
          <w:p w14:paraId="2FF13411" w14:textId="77777777" w:rsidR="00654D1C" w:rsidRPr="0017127D" w:rsidRDefault="00654D1C" w:rsidP="00C018A3">
            <w:pPr>
              <w:rPr>
                <w:lang w:val="ru-RU"/>
              </w:rPr>
            </w:pPr>
            <w:r>
              <w:rPr>
                <w:lang w:val="ru-RU"/>
              </w:rPr>
              <w:t>Приложение Б. Программный код ключевых модулей</w:t>
            </w:r>
          </w:p>
        </w:tc>
      </w:tr>
      <w:tr w:rsidR="00654D1C" w:rsidRPr="0017127D" w14:paraId="497DB309" w14:textId="77777777" w:rsidTr="0076525D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000000"/>
            </w:tcBorders>
          </w:tcPr>
          <w:p w14:paraId="392B342F" w14:textId="77777777" w:rsidR="00654D1C" w:rsidRPr="00654D1C" w:rsidRDefault="00654D1C" w:rsidP="00C018A3">
            <w:r>
              <w:rPr>
                <w:lang w:val="ru-RU"/>
              </w:rPr>
              <w:t>Перечень графического материала</w:t>
            </w:r>
            <w:r>
              <w:t>:</w:t>
            </w:r>
          </w:p>
        </w:tc>
      </w:tr>
      <w:tr w:rsidR="00654D1C" w:rsidRPr="00317DC9" w14:paraId="2EA8B3DD" w14:textId="77777777" w:rsidTr="0076525D">
        <w:trPr>
          <w:gridAfter w:val="1"/>
          <w:wAfter w:w="3836" w:type="dxa"/>
        </w:trPr>
        <w:tc>
          <w:tcPr>
            <w:tcW w:w="9747" w:type="dxa"/>
            <w:gridSpan w:val="14"/>
          </w:tcPr>
          <w:p w14:paraId="586B7D09" w14:textId="77777777" w:rsidR="00654D1C" w:rsidRPr="0017127D" w:rsidRDefault="00654D1C" w:rsidP="00C018A3">
            <w:pPr>
              <w:rPr>
                <w:lang w:val="ru-RU"/>
              </w:rPr>
            </w:pPr>
            <w:r>
              <w:rPr>
                <w:lang w:val="ru-RU"/>
              </w:rPr>
              <w:t xml:space="preserve">  Структурная схема системы управления с П-регуляторами (</w:t>
            </w:r>
            <w:r w:rsidR="0076525D">
              <w:rPr>
                <w:lang w:val="ru-RU"/>
              </w:rPr>
              <w:t>чертеж</w:t>
            </w:r>
            <w:r>
              <w:rPr>
                <w:lang w:val="ru-RU"/>
              </w:rPr>
              <w:t xml:space="preserve"> – формат А</w:t>
            </w:r>
            <w:r w:rsidR="0076525D">
              <w:rPr>
                <w:lang w:val="ru-RU"/>
              </w:rPr>
              <w:t>4</w:t>
            </w:r>
            <w:r>
              <w:rPr>
                <w:lang w:val="ru-RU"/>
              </w:rPr>
              <w:t>)</w:t>
            </w:r>
          </w:p>
        </w:tc>
      </w:tr>
      <w:tr w:rsidR="00654D1C" w:rsidRPr="00317DC9" w14:paraId="058CEA34" w14:textId="77777777" w:rsidTr="0076525D">
        <w:trPr>
          <w:gridAfter w:val="1"/>
          <w:wAfter w:w="3836" w:type="dxa"/>
        </w:trPr>
        <w:tc>
          <w:tcPr>
            <w:tcW w:w="9747" w:type="dxa"/>
            <w:gridSpan w:val="14"/>
          </w:tcPr>
          <w:p w14:paraId="1908E6DA" w14:textId="77777777" w:rsidR="00654D1C" w:rsidRPr="0017127D" w:rsidRDefault="00654D1C" w:rsidP="00C018A3">
            <w:pPr>
              <w:rPr>
                <w:lang w:val="ru-RU"/>
              </w:rPr>
            </w:pPr>
            <w:r w:rsidRPr="0017127D">
              <w:rPr>
                <w:lang w:val="ru-RU"/>
              </w:rPr>
              <w:t xml:space="preserve"> </w:t>
            </w:r>
            <w:r w:rsidR="0076525D">
              <w:rPr>
                <w:lang w:val="ru-RU"/>
              </w:rPr>
              <w:t xml:space="preserve"> Алгоритмы движения по заданным траекториям (чертеж – формат А4)</w:t>
            </w:r>
            <w:r>
              <w:rPr>
                <w:lang w:val="ru-RU"/>
              </w:rPr>
              <w:t xml:space="preserve">   </w:t>
            </w:r>
          </w:p>
        </w:tc>
      </w:tr>
      <w:tr w:rsidR="00654D1C" w:rsidRPr="00317DC9" w14:paraId="7575B587" w14:textId="77777777" w:rsidTr="0076525D">
        <w:trPr>
          <w:gridAfter w:val="1"/>
          <w:wAfter w:w="3836" w:type="dxa"/>
        </w:trPr>
        <w:tc>
          <w:tcPr>
            <w:tcW w:w="9747" w:type="dxa"/>
            <w:gridSpan w:val="14"/>
          </w:tcPr>
          <w:p w14:paraId="0A01786D" w14:textId="54618037" w:rsidR="00654D1C" w:rsidRPr="0017127D" w:rsidRDefault="0076525D" w:rsidP="00C018A3">
            <w:pPr>
              <w:rPr>
                <w:lang w:val="ru-RU"/>
              </w:rPr>
            </w:pPr>
            <w:r>
              <w:rPr>
                <w:lang w:val="ru-RU"/>
              </w:rPr>
              <w:t xml:space="preserve">  Графики заданных и реальных траекторий движения (плакат – формат А</w:t>
            </w:r>
            <w:r w:rsidR="005213B3">
              <w:rPr>
                <w:lang w:val="ru-RU"/>
              </w:rPr>
              <w:t>4</w:t>
            </w:r>
            <w:r>
              <w:rPr>
                <w:lang w:val="ru-RU"/>
              </w:rPr>
              <w:t>)</w:t>
            </w:r>
          </w:p>
        </w:tc>
      </w:tr>
      <w:tr w:rsidR="00654D1C" w:rsidRPr="00317DC9" w14:paraId="0C5EF805" w14:textId="77777777" w:rsidTr="0076525D">
        <w:trPr>
          <w:gridAfter w:val="1"/>
          <w:wAfter w:w="3836" w:type="dxa"/>
        </w:trPr>
        <w:tc>
          <w:tcPr>
            <w:tcW w:w="9747" w:type="dxa"/>
            <w:gridSpan w:val="14"/>
            <w:tcBorders>
              <w:bottom w:val="single" w:sz="4" w:space="0" w:color="000000"/>
            </w:tcBorders>
          </w:tcPr>
          <w:p w14:paraId="3FC1E445" w14:textId="521BC4A1" w:rsidR="00654D1C" w:rsidRPr="0017127D" w:rsidRDefault="00654D1C" w:rsidP="00C018A3">
            <w:pPr>
              <w:rPr>
                <w:lang w:val="ru-RU"/>
              </w:rPr>
            </w:pPr>
            <w:r w:rsidRPr="0017127D">
              <w:rPr>
                <w:lang w:val="ru-RU"/>
              </w:rPr>
              <w:t xml:space="preserve">  </w:t>
            </w:r>
            <w:r w:rsidR="0076525D">
              <w:rPr>
                <w:lang w:val="ru-RU"/>
              </w:rPr>
              <w:t xml:space="preserve">Скриншоты симулятора </w:t>
            </w:r>
            <w:r w:rsidR="0076525D">
              <w:t>MUR</w:t>
            </w:r>
            <w:r w:rsidR="0076525D" w:rsidRPr="0076525D">
              <w:rPr>
                <w:lang w:val="ru-RU"/>
              </w:rPr>
              <w:t xml:space="preserve"> </w:t>
            </w:r>
            <w:r w:rsidR="0076525D">
              <w:t>IDE</w:t>
            </w:r>
            <w:r w:rsidR="0076525D">
              <w:rPr>
                <w:lang w:val="ru-RU"/>
              </w:rPr>
              <w:t xml:space="preserve"> с движущимся аппаратом на разных этапах миссии (плакат – формат А</w:t>
            </w:r>
            <w:r w:rsidR="005213B3">
              <w:rPr>
                <w:lang w:val="ru-RU"/>
              </w:rPr>
              <w:t>4</w:t>
            </w:r>
            <w:r w:rsidR="0076525D">
              <w:rPr>
                <w:lang w:val="ru-RU"/>
              </w:rPr>
              <w:t>)</w:t>
            </w:r>
          </w:p>
        </w:tc>
      </w:tr>
      <w:tr w:rsidR="00654D1C" w:rsidRPr="00317DC9" w14:paraId="4CD789D6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325DA033" w14:textId="77777777" w:rsidR="00654D1C" w:rsidRPr="0017127D" w:rsidRDefault="00654D1C" w:rsidP="00654D1C">
            <w:pPr>
              <w:snapToGrid w:val="0"/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</w:p>
        </w:tc>
      </w:tr>
      <w:tr w:rsidR="00654D1C" w:rsidRPr="0017127D" w14:paraId="51CFF4A3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03CFB142" w14:textId="77777777" w:rsidR="00654D1C" w:rsidRPr="0017127D" w:rsidRDefault="00654D1C" w:rsidP="00654D1C">
            <w:pPr>
              <w:snapToGrid w:val="0"/>
              <w:rPr>
                <w:lang w:val="ru-RU"/>
              </w:rPr>
            </w:pPr>
            <w:r>
              <w:rPr>
                <w:lang w:val="ru-RU"/>
              </w:rPr>
              <w:t>7. Дата выдачи задания     16.02.26</w:t>
            </w:r>
          </w:p>
        </w:tc>
      </w:tr>
      <w:tr w:rsidR="00654D1C" w:rsidRPr="00317DC9" w14:paraId="4FADE856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000000"/>
            </w:tcBorders>
          </w:tcPr>
          <w:p w14:paraId="31E8EBE1" w14:textId="77777777" w:rsidR="00654D1C" w:rsidRPr="0017127D" w:rsidRDefault="00654D1C" w:rsidP="00654D1C">
            <w:pPr>
              <w:snapToGrid w:val="0"/>
              <w:rPr>
                <w:lang w:val="ru-RU"/>
              </w:rPr>
            </w:pPr>
            <w:r>
              <w:rPr>
                <w:lang w:val="ru-RU"/>
              </w:rPr>
              <w:t xml:space="preserve">8. Календарный график работы над проектом на весь период проектирования (с указанием </w:t>
            </w:r>
          </w:p>
        </w:tc>
      </w:tr>
      <w:tr w:rsidR="00654D1C" w:rsidRPr="00317DC9" w14:paraId="17B81830" w14:textId="77777777" w:rsidTr="0017127D">
        <w:tc>
          <w:tcPr>
            <w:tcW w:w="9747" w:type="dxa"/>
            <w:gridSpan w:val="14"/>
            <w:tcBorders>
              <w:bottom w:val="single" w:sz="4" w:space="0" w:color="auto"/>
            </w:tcBorders>
          </w:tcPr>
          <w:p w14:paraId="5DB6FDA9" w14:textId="77777777" w:rsidR="00654D1C" w:rsidRPr="0017127D" w:rsidRDefault="00654D1C" w:rsidP="00654D1C">
            <w:pPr>
              <w:snapToGrid w:val="0"/>
              <w:rPr>
                <w:lang w:val="ru-RU"/>
              </w:rPr>
            </w:pPr>
            <w:r>
              <w:rPr>
                <w:lang w:val="ru-RU"/>
              </w:rPr>
              <w:t>сроков выполнения и трудоемкость отдельных этапов)</w:t>
            </w:r>
          </w:p>
        </w:tc>
        <w:tc>
          <w:tcPr>
            <w:tcW w:w="3836" w:type="dxa"/>
          </w:tcPr>
          <w:p w14:paraId="502E351A" w14:textId="77777777" w:rsidR="00654D1C" w:rsidRPr="0017127D" w:rsidRDefault="00654D1C" w:rsidP="00654D1C">
            <w:pPr>
              <w:suppressAutoHyphens w:val="0"/>
              <w:rPr>
                <w:lang w:val="ru-RU"/>
              </w:rPr>
            </w:pPr>
          </w:p>
        </w:tc>
      </w:tr>
      <w:tr w:rsidR="00654D1C" w14:paraId="5AB79E4F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auto"/>
              <w:bottom w:val="single" w:sz="4" w:space="0" w:color="000000"/>
            </w:tcBorders>
          </w:tcPr>
          <w:p w14:paraId="0C84B8F1" w14:textId="77777777" w:rsidR="00654D1C" w:rsidRDefault="00654D1C" w:rsidP="00654D1C">
            <w:pPr>
              <w:snapToGrid w:val="0"/>
            </w:pPr>
            <w:r>
              <w:rPr>
                <w:lang w:val="ru-RU"/>
              </w:rPr>
              <w:t xml:space="preserve">    </w:t>
            </w:r>
            <w:r>
              <w:t xml:space="preserve">Раздел 1:                       </w:t>
            </w:r>
            <w:r>
              <w:rPr>
                <w:lang w:val="ru-RU"/>
              </w:rPr>
              <w:t>16</w:t>
            </w:r>
            <w:r>
              <w:t>.0</w:t>
            </w:r>
            <w:r>
              <w:rPr>
                <w:lang w:val="ru-RU"/>
              </w:rPr>
              <w:t>2</w:t>
            </w:r>
            <w:r>
              <w:t>.20</w:t>
            </w:r>
            <w:r>
              <w:rPr>
                <w:lang w:val="ru-RU"/>
              </w:rPr>
              <w:t>26</w:t>
            </w:r>
            <w:r>
              <w:t xml:space="preserve">  – </w:t>
            </w:r>
            <w:r>
              <w:rPr>
                <w:lang w:val="ru-RU"/>
              </w:rPr>
              <w:t>05</w:t>
            </w:r>
            <w:r>
              <w:t>.0</w:t>
            </w:r>
            <w:r>
              <w:rPr>
                <w:lang w:val="ru-RU"/>
              </w:rPr>
              <w:t>3</w:t>
            </w:r>
            <w:r>
              <w:t>:202</w:t>
            </w:r>
            <w:r>
              <w:rPr>
                <w:lang w:val="ru-RU"/>
              </w:rPr>
              <w:t>6</w:t>
            </w:r>
            <w:r>
              <w:t xml:space="preserve">    20%</w:t>
            </w:r>
          </w:p>
        </w:tc>
      </w:tr>
      <w:tr w:rsidR="00654D1C" w14:paraId="4DB64801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514135B5" w14:textId="77777777" w:rsidR="00654D1C" w:rsidRDefault="00654D1C" w:rsidP="00654D1C">
            <w:pPr>
              <w:snapToGrid w:val="0"/>
            </w:pPr>
            <w:r>
              <w:t xml:space="preserve">    Раздел 2:                       </w:t>
            </w:r>
            <w:r>
              <w:rPr>
                <w:lang w:val="ru-RU"/>
              </w:rPr>
              <w:t>06</w:t>
            </w:r>
            <w:r>
              <w:t>.0</w:t>
            </w:r>
            <w:r>
              <w:rPr>
                <w:lang w:val="ru-RU"/>
              </w:rPr>
              <w:t>3</w:t>
            </w:r>
            <w:r>
              <w:t>.202</w:t>
            </w:r>
            <w:r>
              <w:rPr>
                <w:lang w:val="ru-RU"/>
              </w:rPr>
              <w:t>6</w:t>
            </w:r>
            <w:r>
              <w:t xml:space="preserve">  – 3</w:t>
            </w:r>
            <w:r>
              <w:rPr>
                <w:lang w:val="ru-RU"/>
              </w:rPr>
              <w:t>1</w:t>
            </w:r>
            <w:r>
              <w:t>.0</w:t>
            </w:r>
            <w:r>
              <w:rPr>
                <w:lang w:val="ru-RU"/>
              </w:rPr>
              <w:t>3</w:t>
            </w:r>
            <w:r>
              <w:t>:202</w:t>
            </w:r>
            <w:r>
              <w:rPr>
                <w:lang w:val="ru-RU"/>
              </w:rPr>
              <w:t>6</w:t>
            </w:r>
            <w:r>
              <w:t xml:space="preserve">    </w:t>
            </w:r>
            <w:r>
              <w:rPr>
                <w:lang w:val="ru-RU"/>
              </w:rPr>
              <w:t>4</w:t>
            </w:r>
            <w:r>
              <w:t>5%</w:t>
            </w:r>
          </w:p>
        </w:tc>
      </w:tr>
      <w:tr w:rsidR="00654D1C" w14:paraId="2DCED0A6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64F533BD" w14:textId="77777777" w:rsidR="00654D1C" w:rsidRDefault="00654D1C" w:rsidP="00654D1C">
            <w:pPr>
              <w:snapToGrid w:val="0"/>
            </w:pPr>
            <w:r>
              <w:t xml:space="preserve">    Раздел 3:                       01.</w:t>
            </w:r>
            <w:r>
              <w:rPr>
                <w:lang w:val="ru-RU"/>
              </w:rPr>
              <w:t>04</w:t>
            </w:r>
            <w:r>
              <w:t>.202</w:t>
            </w:r>
            <w:r w:rsidR="003E0D8E">
              <w:rPr>
                <w:lang w:val="ru-RU"/>
              </w:rPr>
              <w:t>6</w:t>
            </w:r>
            <w:r>
              <w:t xml:space="preserve">  – </w:t>
            </w:r>
            <w:r>
              <w:rPr>
                <w:lang w:val="ru-RU"/>
              </w:rPr>
              <w:t>13</w:t>
            </w:r>
            <w:r>
              <w:t>.</w:t>
            </w:r>
            <w:r>
              <w:rPr>
                <w:lang w:val="ru-RU"/>
              </w:rPr>
              <w:t>04</w:t>
            </w:r>
            <w:r>
              <w:t>:202</w:t>
            </w:r>
            <w:r>
              <w:rPr>
                <w:lang w:val="ru-RU"/>
              </w:rPr>
              <w:t>6</w:t>
            </w:r>
            <w:r>
              <w:t xml:space="preserve">    </w:t>
            </w:r>
            <w:r>
              <w:rPr>
                <w:lang w:val="ru-RU"/>
              </w:rPr>
              <w:t>15</w:t>
            </w:r>
            <w:r>
              <w:t>%</w:t>
            </w:r>
          </w:p>
        </w:tc>
      </w:tr>
      <w:tr w:rsidR="00654D1C" w14:paraId="6523E3D7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722734DD" w14:textId="77777777" w:rsidR="00654D1C" w:rsidRDefault="00654D1C" w:rsidP="00654D1C">
            <w:pPr>
              <w:snapToGrid w:val="0"/>
              <w:ind w:left="284"/>
            </w:pPr>
            <w:r>
              <w:rPr>
                <w:lang w:val="ru-RU"/>
              </w:rPr>
              <w:t>Заключение</w:t>
            </w:r>
            <w:r>
              <w:t xml:space="preserve">:                </w:t>
            </w:r>
            <w:r>
              <w:rPr>
                <w:lang w:val="ru-RU"/>
              </w:rPr>
              <w:t>14</w:t>
            </w:r>
            <w:r>
              <w:t>.</w:t>
            </w:r>
            <w:r>
              <w:rPr>
                <w:lang w:val="ru-RU"/>
              </w:rPr>
              <w:t>04</w:t>
            </w:r>
            <w:r>
              <w:t>.202</w:t>
            </w:r>
            <w:r>
              <w:rPr>
                <w:lang w:val="ru-RU"/>
              </w:rPr>
              <w:t>6</w:t>
            </w:r>
            <w:r>
              <w:t xml:space="preserve">  – </w:t>
            </w:r>
            <w:r>
              <w:rPr>
                <w:lang w:val="ru-RU"/>
              </w:rPr>
              <w:t>19</w:t>
            </w:r>
            <w:r>
              <w:t>.</w:t>
            </w:r>
            <w:r>
              <w:rPr>
                <w:lang w:val="ru-RU"/>
              </w:rPr>
              <w:t>04</w:t>
            </w:r>
            <w:r>
              <w:t>.202</w:t>
            </w:r>
            <w:r>
              <w:rPr>
                <w:lang w:val="ru-RU"/>
              </w:rPr>
              <w:t>6</w:t>
            </w:r>
            <w:r>
              <w:t xml:space="preserve">:   </w:t>
            </w:r>
            <w:r>
              <w:rPr>
                <w:lang w:val="ru-RU"/>
              </w:rPr>
              <w:t xml:space="preserve"> </w:t>
            </w:r>
            <w:r>
              <w:t>10%</w:t>
            </w:r>
          </w:p>
        </w:tc>
      </w:tr>
      <w:tr w:rsidR="00654D1C" w14:paraId="72BA5C7A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2CE89C21" w14:textId="77777777" w:rsidR="00654D1C" w:rsidRDefault="00654D1C" w:rsidP="00654D1C">
            <w:pPr>
              <w:snapToGrid w:val="0"/>
              <w:ind w:left="142"/>
            </w:pPr>
            <w:r>
              <w:t xml:space="preserve">Оформление проекта:   </w:t>
            </w:r>
            <w:r>
              <w:rPr>
                <w:lang w:val="ru-RU"/>
              </w:rPr>
              <w:t>20</w:t>
            </w:r>
            <w:r>
              <w:t>.</w:t>
            </w:r>
            <w:r>
              <w:rPr>
                <w:lang w:val="ru-RU"/>
              </w:rPr>
              <w:t>04</w:t>
            </w:r>
            <w:r>
              <w:t>.202</w:t>
            </w:r>
            <w:r>
              <w:rPr>
                <w:lang w:val="ru-RU"/>
              </w:rPr>
              <w:t>6</w:t>
            </w:r>
            <w:r>
              <w:t xml:space="preserve">  – </w:t>
            </w:r>
            <w:r>
              <w:rPr>
                <w:lang w:val="ru-RU"/>
              </w:rPr>
              <w:t>0</w:t>
            </w:r>
            <w:r>
              <w:t>1.</w:t>
            </w:r>
            <w:r>
              <w:rPr>
                <w:lang w:val="ru-RU"/>
              </w:rPr>
              <w:t>05</w:t>
            </w:r>
            <w:r>
              <w:t>.202</w:t>
            </w:r>
            <w:r>
              <w:rPr>
                <w:lang w:val="ru-RU"/>
              </w:rPr>
              <w:t>6</w:t>
            </w:r>
            <w:r>
              <w:t>:    10%</w:t>
            </w:r>
          </w:p>
        </w:tc>
      </w:tr>
      <w:tr w:rsidR="00654D1C" w14:paraId="657B2C4F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</w:tcPr>
          <w:p w14:paraId="727AA0E3" w14:textId="77777777" w:rsidR="00654D1C" w:rsidRDefault="00654D1C" w:rsidP="00654D1C">
            <w:pPr>
              <w:snapToGrid w:val="0"/>
            </w:pPr>
          </w:p>
        </w:tc>
      </w:tr>
      <w:tr w:rsidR="00654D1C" w14:paraId="75E3FB23" w14:textId="77777777" w:rsidTr="0017127D">
        <w:trPr>
          <w:gridAfter w:val="1"/>
          <w:wAfter w:w="3836" w:type="dxa"/>
        </w:trPr>
        <w:tc>
          <w:tcPr>
            <w:tcW w:w="2435" w:type="dxa"/>
            <w:gridSpan w:val="6"/>
          </w:tcPr>
          <w:p w14:paraId="415FB8AD" w14:textId="77777777" w:rsidR="00654D1C" w:rsidRDefault="00654D1C" w:rsidP="00654D1C">
            <w:pPr>
              <w:snapToGrid w:val="0"/>
            </w:pPr>
          </w:p>
        </w:tc>
        <w:tc>
          <w:tcPr>
            <w:tcW w:w="2393" w:type="dxa"/>
            <w:gridSpan w:val="3"/>
          </w:tcPr>
          <w:p w14:paraId="103CA6DB" w14:textId="77777777" w:rsidR="00654D1C" w:rsidRDefault="00654D1C" w:rsidP="00654D1C">
            <w:r>
              <w:t>Руководитель</w:t>
            </w:r>
          </w:p>
        </w:tc>
        <w:tc>
          <w:tcPr>
            <w:tcW w:w="3423" w:type="dxa"/>
            <w:gridSpan w:val="4"/>
            <w:tcBorders>
              <w:bottom w:val="single" w:sz="4" w:space="0" w:color="000000"/>
            </w:tcBorders>
          </w:tcPr>
          <w:p w14:paraId="01D9E984" w14:textId="77777777" w:rsidR="00654D1C" w:rsidRDefault="00654D1C" w:rsidP="00654D1C">
            <w:pPr>
              <w:snapToGrid w:val="0"/>
            </w:pPr>
          </w:p>
        </w:tc>
        <w:tc>
          <w:tcPr>
            <w:tcW w:w="1496" w:type="dxa"/>
          </w:tcPr>
          <w:p w14:paraId="1FE02B25" w14:textId="77777777" w:rsidR="00654D1C" w:rsidRDefault="00654D1C" w:rsidP="00654D1C">
            <w:pPr>
              <w:snapToGrid w:val="0"/>
            </w:pPr>
          </w:p>
        </w:tc>
      </w:tr>
      <w:tr w:rsidR="00654D1C" w14:paraId="1AFB7F90" w14:textId="77777777" w:rsidTr="0017127D">
        <w:trPr>
          <w:gridAfter w:val="1"/>
          <w:wAfter w:w="3836" w:type="dxa"/>
        </w:trPr>
        <w:tc>
          <w:tcPr>
            <w:tcW w:w="2435" w:type="dxa"/>
            <w:gridSpan w:val="6"/>
          </w:tcPr>
          <w:p w14:paraId="4626769C" w14:textId="77777777" w:rsidR="00654D1C" w:rsidRDefault="00654D1C" w:rsidP="00654D1C">
            <w:pPr>
              <w:snapToGrid w:val="0"/>
            </w:pPr>
          </w:p>
        </w:tc>
        <w:tc>
          <w:tcPr>
            <w:tcW w:w="2393" w:type="dxa"/>
            <w:gridSpan w:val="3"/>
          </w:tcPr>
          <w:p w14:paraId="4CA1131E" w14:textId="77777777" w:rsidR="00654D1C" w:rsidRDefault="00654D1C" w:rsidP="00654D1C">
            <w:pPr>
              <w:snapToGrid w:val="0"/>
            </w:pPr>
          </w:p>
        </w:tc>
        <w:tc>
          <w:tcPr>
            <w:tcW w:w="3423" w:type="dxa"/>
            <w:gridSpan w:val="4"/>
            <w:tcBorders>
              <w:top w:val="single" w:sz="4" w:space="0" w:color="000000"/>
            </w:tcBorders>
          </w:tcPr>
          <w:p w14:paraId="5A673492" w14:textId="77777777" w:rsidR="00654D1C" w:rsidRDefault="00654D1C" w:rsidP="00654D1C">
            <w:pPr>
              <w:jc w:val="center"/>
            </w:pPr>
            <w:r>
              <w:t>(</w:t>
            </w:r>
            <w:proofErr w:type="spellStart"/>
            <w:r>
              <w:t>подпись</w:t>
            </w:r>
            <w:proofErr w:type="spellEnd"/>
            <w:r>
              <w:t>)</w:t>
            </w:r>
          </w:p>
        </w:tc>
        <w:tc>
          <w:tcPr>
            <w:tcW w:w="1496" w:type="dxa"/>
          </w:tcPr>
          <w:p w14:paraId="4458BA9A" w14:textId="77777777" w:rsidR="00654D1C" w:rsidRDefault="00654D1C" w:rsidP="00654D1C">
            <w:pPr>
              <w:snapToGrid w:val="0"/>
            </w:pPr>
          </w:p>
        </w:tc>
      </w:tr>
      <w:tr w:rsidR="00654D1C" w14:paraId="2BC70905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</w:tcPr>
          <w:p w14:paraId="3D597414" w14:textId="77777777" w:rsidR="00654D1C" w:rsidRDefault="00654D1C" w:rsidP="00654D1C">
            <w:pPr>
              <w:snapToGrid w:val="0"/>
            </w:pPr>
          </w:p>
        </w:tc>
      </w:tr>
      <w:tr w:rsidR="00654D1C" w:rsidRPr="007522D9" w14:paraId="4464927C" w14:textId="77777777" w:rsidTr="0017127D">
        <w:trPr>
          <w:gridAfter w:val="1"/>
          <w:wAfter w:w="3836" w:type="dxa"/>
        </w:trPr>
        <w:tc>
          <w:tcPr>
            <w:tcW w:w="4828" w:type="dxa"/>
            <w:gridSpan w:val="9"/>
          </w:tcPr>
          <w:p w14:paraId="0DB1D1EC" w14:textId="77777777" w:rsidR="00654D1C" w:rsidRPr="007522D9" w:rsidRDefault="00654D1C" w:rsidP="00654D1C">
            <w:pPr>
              <w:rPr>
                <w:lang w:val="ru-RU"/>
              </w:rPr>
            </w:pPr>
            <w:r>
              <w:rPr>
                <w:lang w:val="ru-RU"/>
              </w:rPr>
              <w:t>Задание принял к исполнению (дата)</w:t>
            </w:r>
          </w:p>
        </w:tc>
        <w:tc>
          <w:tcPr>
            <w:tcW w:w="3423" w:type="dxa"/>
            <w:gridSpan w:val="4"/>
            <w:tcBorders>
              <w:bottom w:val="single" w:sz="4" w:space="0" w:color="000000"/>
            </w:tcBorders>
          </w:tcPr>
          <w:p w14:paraId="79CEFAAF" w14:textId="77777777" w:rsidR="00654D1C" w:rsidRDefault="00654D1C" w:rsidP="00654D1C">
            <w:pPr>
              <w:snapToGrid w:val="0"/>
              <w:rPr>
                <w:lang w:val="ru-RU"/>
              </w:rPr>
            </w:pPr>
            <w:r>
              <w:rPr>
                <w:lang w:val="ru-RU"/>
              </w:rPr>
              <w:t>16.02.2026</w:t>
            </w:r>
          </w:p>
        </w:tc>
        <w:tc>
          <w:tcPr>
            <w:tcW w:w="1496" w:type="dxa"/>
          </w:tcPr>
          <w:p w14:paraId="1474155F" w14:textId="77777777" w:rsidR="00654D1C" w:rsidRDefault="00654D1C" w:rsidP="00654D1C">
            <w:pPr>
              <w:snapToGrid w:val="0"/>
              <w:rPr>
                <w:lang w:val="ru-RU"/>
              </w:rPr>
            </w:pPr>
          </w:p>
        </w:tc>
      </w:tr>
      <w:tr w:rsidR="00654D1C" w:rsidRPr="007522D9" w14:paraId="03187256" w14:textId="77777777" w:rsidTr="0017127D">
        <w:trPr>
          <w:gridAfter w:val="1"/>
          <w:wAfter w:w="3836" w:type="dxa"/>
        </w:trPr>
        <w:tc>
          <w:tcPr>
            <w:tcW w:w="9747" w:type="dxa"/>
            <w:gridSpan w:val="14"/>
          </w:tcPr>
          <w:p w14:paraId="615488FE" w14:textId="77777777" w:rsidR="00654D1C" w:rsidRDefault="00654D1C" w:rsidP="00654D1C">
            <w:pPr>
              <w:snapToGrid w:val="0"/>
              <w:rPr>
                <w:lang w:val="ru-RU"/>
              </w:rPr>
            </w:pPr>
          </w:p>
        </w:tc>
      </w:tr>
      <w:tr w:rsidR="00654D1C" w14:paraId="1FF53C57" w14:textId="77777777" w:rsidTr="0017127D">
        <w:trPr>
          <w:gridAfter w:val="1"/>
          <w:wAfter w:w="3836" w:type="dxa"/>
        </w:trPr>
        <w:tc>
          <w:tcPr>
            <w:tcW w:w="2311" w:type="dxa"/>
            <w:gridSpan w:val="5"/>
          </w:tcPr>
          <w:p w14:paraId="5BE6FC98" w14:textId="77777777" w:rsidR="00654D1C" w:rsidRDefault="00654D1C" w:rsidP="00654D1C">
            <w:r>
              <w:t>(</w:t>
            </w:r>
            <w:proofErr w:type="spellStart"/>
            <w:r>
              <w:t>подпись</w:t>
            </w:r>
            <w:proofErr w:type="spellEnd"/>
            <w:r>
              <w:t xml:space="preserve"> студента)</w:t>
            </w:r>
          </w:p>
        </w:tc>
        <w:tc>
          <w:tcPr>
            <w:tcW w:w="5940" w:type="dxa"/>
            <w:gridSpan w:val="8"/>
            <w:tcBorders>
              <w:bottom w:val="single" w:sz="4" w:space="0" w:color="000000"/>
            </w:tcBorders>
          </w:tcPr>
          <w:p w14:paraId="47754BA1" w14:textId="77777777" w:rsidR="00654D1C" w:rsidRDefault="00654D1C" w:rsidP="00654D1C">
            <w:pPr>
              <w:snapToGrid w:val="0"/>
            </w:pPr>
          </w:p>
        </w:tc>
        <w:tc>
          <w:tcPr>
            <w:tcW w:w="1496" w:type="dxa"/>
          </w:tcPr>
          <w:p w14:paraId="79E34C5B" w14:textId="77777777" w:rsidR="00654D1C" w:rsidRDefault="00654D1C" w:rsidP="00654D1C">
            <w:pPr>
              <w:snapToGrid w:val="0"/>
            </w:pPr>
          </w:p>
        </w:tc>
      </w:tr>
    </w:tbl>
    <w:p w14:paraId="1E18A40F" w14:textId="77777777" w:rsidR="002A14F6" w:rsidRPr="00C018A3" w:rsidRDefault="002A14F6">
      <w:pPr>
        <w:rPr>
          <w:lang w:val="ru-RU"/>
        </w:rPr>
        <w:sectPr w:rsidR="002A14F6" w:rsidRPr="00C018A3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425" w:bottom="709" w:left="1134" w:header="425" w:footer="0" w:gutter="0"/>
          <w:pgNumType w:start="3"/>
          <w:cols w:space="720"/>
          <w:docGrid w:linePitch="360"/>
        </w:sectPr>
      </w:pPr>
    </w:p>
    <w:p w14:paraId="325A8DBF" w14:textId="77777777" w:rsidR="009C79B2" w:rsidRPr="00C018A3" w:rsidRDefault="009C79B2" w:rsidP="00C018A3">
      <w:pPr>
        <w:spacing w:after="780" w:line="288" w:lineRule="auto"/>
        <w:jc w:val="both"/>
        <w:rPr>
          <w:lang w:val="ru-RU"/>
        </w:rPr>
      </w:pPr>
    </w:p>
    <w:sectPr w:rsidR="009C79B2" w:rsidRPr="00C018A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851" w:right="709" w:bottom="2977" w:left="1276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3AB88" w14:textId="77777777" w:rsidR="004D5EC3" w:rsidRDefault="004D5EC3">
      <w:r>
        <w:separator/>
      </w:r>
    </w:p>
  </w:endnote>
  <w:endnote w:type="continuationSeparator" w:id="0">
    <w:p w14:paraId="1CF9D48B" w14:textId="77777777" w:rsidR="004D5EC3" w:rsidRDefault="004D5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swiss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ohit Devanagari">
    <w:charset w:val="01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96B1" w14:textId="77777777" w:rsidR="002A14F6" w:rsidRDefault="002A14F6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enter" w:pos="4153"/>
        <w:tab w:val="right" w:pos="8306"/>
      </w:tabs>
      <w:jc w:val="righ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8E13B" w14:textId="77777777" w:rsidR="002A14F6" w:rsidRDefault="002A14F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D3E62" w14:textId="77777777" w:rsidR="002A14F6" w:rsidRDefault="002A14F6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115ED" w14:textId="77777777" w:rsidR="002A14F6" w:rsidRDefault="002A14F6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enter" w:pos="4153"/>
        <w:tab w:val="right" w:pos="8306"/>
      </w:tabs>
      <w:jc w:val="right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B1B8A" w14:textId="77777777" w:rsidR="002A14F6" w:rsidRDefault="002A14F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EE7CD" w14:textId="77777777" w:rsidR="004D5EC3" w:rsidRDefault="004D5EC3">
      <w:r>
        <w:separator/>
      </w:r>
    </w:p>
  </w:footnote>
  <w:footnote w:type="continuationSeparator" w:id="0">
    <w:p w14:paraId="6A48D861" w14:textId="77777777" w:rsidR="004D5EC3" w:rsidRDefault="004D5E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03C9A" w14:textId="77777777" w:rsidR="002A14F6" w:rsidRDefault="002A14F6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enter" w:pos="4153"/>
        <w:tab w:val="right" w:pos="8306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A3C0C" w14:textId="77777777" w:rsidR="002A14F6" w:rsidRDefault="002A14F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98CCA" w14:textId="77777777" w:rsidR="002A14F6" w:rsidRDefault="002A14F6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01544" w14:textId="77777777" w:rsidR="002A14F6" w:rsidRDefault="002A14F6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enter" w:pos="4153"/>
        <w:tab w:val="right" w:pos="8306"/>
      </w:tabs>
      <w:rPr>
        <w:i/>
        <w:color w:val="000000"/>
        <w:sz w:val="16"/>
        <w:szCs w:val="16"/>
        <w:lang w:val="ru-BY" w:eastAsia="ru-BY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2B5B6" w14:textId="77777777" w:rsidR="002A14F6" w:rsidRDefault="002A14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−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/>
      </w:rPr>
    </w:lvl>
    <w:lvl w:ilvl="2">
      <w:start w:val="1"/>
      <w:numFmt w:val="bullet"/>
      <w:pStyle w:val="3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/>
      </w:rPr>
    </w:lvl>
    <w:lvl w:ilvl="3">
      <w:start w:val="1"/>
      <w:numFmt w:val="bullet"/>
      <w:pStyle w:val="4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/>
      </w:rPr>
    </w:lvl>
    <w:lvl w:ilvl="4">
      <w:start w:val="1"/>
      <w:numFmt w:val="bullet"/>
      <w:pStyle w:val="5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/>
      </w:rPr>
    </w:lvl>
    <w:lvl w:ilvl="5">
      <w:start w:val="1"/>
      <w:numFmt w:val="bullet"/>
      <w:pStyle w:val="6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/>
      </w:rPr>
    </w:lvl>
    <w:lvl w:ilvl="6">
      <w:start w:val="1"/>
      <w:numFmt w:val="bullet"/>
      <w:pStyle w:val="7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/>
      </w:rPr>
    </w:lvl>
    <w:lvl w:ilvl="7">
      <w:start w:val="1"/>
      <w:numFmt w:val="bullet"/>
      <w:pStyle w:val="8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/>
      </w:rPr>
    </w:lvl>
    <w:lvl w:ilvl="8">
      <w:start w:val="1"/>
      <w:numFmt w:val="bullet"/>
      <w:pStyle w:val="9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pStyle w:val="1"/>
      <w:lvlText w:val="−"/>
      <w:lvlJc w:val="left"/>
      <w:pPr>
        <w:tabs>
          <w:tab w:val="num" w:pos="0"/>
        </w:tabs>
        <w:ind w:left="2204" w:hanging="360"/>
      </w:pPr>
      <w:rPr>
        <w:rFonts w:ascii="Noto Sans Symbols" w:hAnsi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pStyle w:val="a0"/>
      <w:lvlText w:val="−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69" w:hanging="360"/>
      </w:pPr>
      <w:rPr>
        <w:rFonts w:ascii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589" w:hanging="360"/>
      </w:pPr>
      <w:rPr>
        <w:rFonts w:ascii="Noto Sans Symbols" w:hAnsi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29" w:hanging="360"/>
      </w:pPr>
      <w:rPr>
        <w:rFonts w:ascii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49" w:hanging="360"/>
      </w:pPr>
      <w:rPr>
        <w:rFonts w:ascii="Noto Sans Symbols" w:hAnsi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189" w:hanging="360"/>
      </w:pPr>
      <w:rPr>
        <w:rFonts w:ascii="Noto Sans Symbols" w:hAnsi="Noto Sans Symbols" w:cs="Noto Sans Symbols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decimal"/>
      <w:pStyle w:val="a1"/>
      <w:lvlText w:val="%1."/>
      <w:lvlJc w:val="left"/>
      <w:pPr>
        <w:tabs>
          <w:tab w:val="num" w:pos="0"/>
        </w:tabs>
        <w:ind w:left="720" w:hanging="360"/>
      </w:pPr>
    </w:lvl>
    <w:lvl w:ilvl="1">
      <w:start w:val="4"/>
      <w:numFmt w:val="decimal"/>
      <w:lvlText w:val="%1.%2"/>
      <w:lvlJc w:val="left"/>
      <w:pPr>
        <w:tabs>
          <w:tab w:val="num" w:pos="0"/>
        </w:tabs>
        <w:ind w:left="1211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062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553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404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255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4746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5597" w:hanging="1799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6088" w:hanging="1800"/>
      </w:p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decimal"/>
      <w:pStyle w:val="DP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bullet"/>
      <w:pStyle w:val="1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pStyle w:val="DiplomaNumb1"/>
      <w:lvlText w:val="−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/>
      </w:r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decimal"/>
      <w:pStyle w:val="DiplomaDots"/>
      <w:lvlText w:val="%1"/>
      <w:lvlJc w:val="left"/>
      <w:pPr>
        <w:tabs>
          <w:tab w:val="num" w:pos="0"/>
        </w:tabs>
        <w:ind w:left="360" w:hanging="360"/>
      </w:pPr>
    </w:lvl>
    <w:lvl w:ilvl="1">
      <w:start w:val="3"/>
      <w:numFmt w:val="decimal"/>
      <w:lvlText w:val="%1.%2"/>
      <w:lvlJc w:val="left"/>
      <w:pPr>
        <w:tabs>
          <w:tab w:val="num" w:pos="0"/>
        </w:tabs>
        <w:ind w:left="1211" w:hanging="36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422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73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484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695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546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757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8608" w:hanging="1800"/>
      </w:pPr>
    </w:lvl>
  </w:abstractNum>
  <w:abstractNum w:abstractNumId="9" w15:restartNumberingAfterBreak="0">
    <w:nsid w:val="3A7A14C7"/>
    <w:multiLevelType w:val="hybridMultilevel"/>
    <w:tmpl w:val="F4D89708"/>
    <w:lvl w:ilvl="0" w:tplc="042C7B12">
      <w:start w:val="3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543907630">
    <w:abstractNumId w:val="0"/>
  </w:num>
  <w:num w:numId="2" w16cid:durableId="359473880">
    <w:abstractNumId w:val="1"/>
  </w:num>
  <w:num w:numId="3" w16cid:durableId="1651834901">
    <w:abstractNumId w:val="2"/>
  </w:num>
  <w:num w:numId="4" w16cid:durableId="1190415043">
    <w:abstractNumId w:val="3"/>
  </w:num>
  <w:num w:numId="5" w16cid:durableId="1519734455">
    <w:abstractNumId w:val="4"/>
  </w:num>
  <w:num w:numId="6" w16cid:durableId="2077627211">
    <w:abstractNumId w:val="5"/>
  </w:num>
  <w:num w:numId="7" w16cid:durableId="1766001152">
    <w:abstractNumId w:val="6"/>
  </w:num>
  <w:num w:numId="8" w16cid:durableId="1270896675">
    <w:abstractNumId w:val="7"/>
  </w:num>
  <w:num w:numId="9" w16cid:durableId="1956013152">
    <w:abstractNumId w:val="8"/>
  </w:num>
  <w:num w:numId="10" w16cid:durableId="2975336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a2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6BF3"/>
    <w:rsid w:val="000D4C4A"/>
    <w:rsid w:val="000E36EC"/>
    <w:rsid w:val="00101928"/>
    <w:rsid w:val="0017127D"/>
    <w:rsid w:val="002A14F6"/>
    <w:rsid w:val="00317DC9"/>
    <w:rsid w:val="00357429"/>
    <w:rsid w:val="0038026D"/>
    <w:rsid w:val="003C1AFD"/>
    <w:rsid w:val="003E0D8E"/>
    <w:rsid w:val="00462998"/>
    <w:rsid w:val="004D5EC3"/>
    <w:rsid w:val="005213B3"/>
    <w:rsid w:val="005E42CF"/>
    <w:rsid w:val="005E62E8"/>
    <w:rsid w:val="0062693D"/>
    <w:rsid w:val="00654D1C"/>
    <w:rsid w:val="00697AA1"/>
    <w:rsid w:val="006A1840"/>
    <w:rsid w:val="007426D2"/>
    <w:rsid w:val="007522D9"/>
    <w:rsid w:val="0076525D"/>
    <w:rsid w:val="007B307A"/>
    <w:rsid w:val="007B664C"/>
    <w:rsid w:val="007D0F71"/>
    <w:rsid w:val="007D5779"/>
    <w:rsid w:val="0081153B"/>
    <w:rsid w:val="0092544F"/>
    <w:rsid w:val="009C79B2"/>
    <w:rsid w:val="00A15C5C"/>
    <w:rsid w:val="00A26289"/>
    <w:rsid w:val="00A311DE"/>
    <w:rsid w:val="00A477C3"/>
    <w:rsid w:val="00B27347"/>
    <w:rsid w:val="00B6674E"/>
    <w:rsid w:val="00B92814"/>
    <w:rsid w:val="00BA2C50"/>
    <w:rsid w:val="00BB34CB"/>
    <w:rsid w:val="00BC31F4"/>
    <w:rsid w:val="00BE7DB8"/>
    <w:rsid w:val="00C018A3"/>
    <w:rsid w:val="00C55B33"/>
    <w:rsid w:val="00C600D0"/>
    <w:rsid w:val="00CC0FA2"/>
    <w:rsid w:val="00CF3C0F"/>
    <w:rsid w:val="00D352FD"/>
    <w:rsid w:val="00D508E8"/>
    <w:rsid w:val="00D87EA2"/>
    <w:rsid w:val="00D96BF3"/>
    <w:rsid w:val="00DD0329"/>
    <w:rsid w:val="00E52ABD"/>
    <w:rsid w:val="00FD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5EF3A0B"/>
  <w15:chartTrackingRefBased/>
  <w15:docId w15:val="{AF377B57-58DF-40B5-8422-A22AE612F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suppressAutoHyphens/>
    </w:pPr>
    <w:rPr>
      <w:sz w:val="24"/>
      <w:szCs w:val="24"/>
      <w:lang w:val="en-US" w:eastAsia="zh-CN"/>
    </w:rPr>
  </w:style>
  <w:style w:type="paragraph" w:styleId="11">
    <w:name w:val="heading 1"/>
    <w:basedOn w:val="a2"/>
    <w:next w:val="a2"/>
    <w:qFormat/>
    <w:pPr>
      <w:keepNext/>
      <w:spacing w:before="240" w:after="60"/>
      <w:outlineLvl w:val="0"/>
    </w:pPr>
    <w:rPr>
      <w:rFonts w:ascii="Arial" w:hAnsi="Arial" w:cs="Arial"/>
      <w:b/>
      <w:kern w:val="2"/>
      <w:sz w:val="28"/>
    </w:rPr>
  </w:style>
  <w:style w:type="paragraph" w:styleId="2">
    <w:name w:val="heading 2"/>
    <w:basedOn w:val="a2"/>
    <w:next w:val="a2"/>
    <w:qFormat/>
    <w:pPr>
      <w:keepNext/>
      <w:spacing w:before="240" w:after="60"/>
      <w:outlineLvl w:val="1"/>
    </w:pPr>
    <w:rPr>
      <w:rFonts w:ascii="Arial" w:hAnsi="Arial" w:cs="Arial"/>
      <w:b/>
      <w:i/>
    </w:rPr>
  </w:style>
  <w:style w:type="paragraph" w:styleId="3">
    <w:name w:val="heading 3"/>
    <w:basedOn w:val="a2"/>
    <w:next w:val="a2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</w:rPr>
  </w:style>
  <w:style w:type="paragraph" w:styleId="4">
    <w:name w:val="heading 4"/>
    <w:basedOn w:val="a2"/>
    <w:next w:val="a2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Arial"/>
      <w:b/>
    </w:rPr>
  </w:style>
  <w:style w:type="paragraph" w:styleId="5">
    <w:name w:val="heading 5"/>
    <w:basedOn w:val="a2"/>
    <w:next w:val="a2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2"/>
    <w:next w:val="a2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2"/>
    <w:next w:val="a2"/>
    <w:qFormat/>
    <w:pPr>
      <w:keepNext/>
      <w:numPr>
        <w:ilvl w:val="6"/>
        <w:numId w:val="1"/>
      </w:numPr>
      <w:outlineLvl w:val="6"/>
    </w:pPr>
    <w:rPr>
      <w:rFonts w:ascii="Arial" w:hAnsi="Arial" w:cs="Arial"/>
      <w:b/>
      <w:i/>
      <w:sz w:val="16"/>
    </w:rPr>
  </w:style>
  <w:style w:type="paragraph" w:styleId="8">
    <w:name w:val="heading 8"/>
    <w:basedOn w:val="a2"/>
    <w:next w:val="a2"/>
    <w:qFormat/>
    <w:pPr>
      <w:keepNext/>
      <w:numPr>
        <w:ilvl w:val="7"/>
        <w:numId w:val="1"/>
      </w:numPr>
      <w:jc w:val="center"/>
      <w:outlineLvl w:val="7"/>
    </w:pPr>
    <w:rPr>
      <w:rFonts w:ascii="Arial" w:hAnsi="Arial" w:cs="Arial"/>
      <w:i/>
      <w:sz w:val="32"/>
    </w:rPr>
  </w:style>
  <w:style w:type="paragraph" w:styleId="9">
    <w:name w:val="heading 9"/>
    <w:basedOn w:val="a2"/>
    <w:next w:val="a2"/>
    <w:qFormat/>
    <w:pPr>
      <w:keepNext/>
      <w:numPr>
        <w:ilvl w:val="8"/>
        <w:numId w:val="1"/>
      </w:numPr>
      <w:outlineLvl w:val="8"/>
    </w:pPr>
    <w:rPr>
      <w:rFonts w:ascii="Arial" w:hAnsi="Arial" w:cs="Arial"/>
      <w:i/>
      <w:sz w:val="1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WW8Num1z0">
    <w:name w:val="WW8Num1z0"/>
    <w:rPr>
      <w:rFonts w:ascii="Noto Sans Symbols" w:hAnsi="Noto Sans Symbols" w:cs="Noto Sans Symbol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3z0">
    <w:name w:val="WW8Num3z0"/>
    <w:rPr>
      <w:rFonts w:ascii="Noto Sans Symbols" w:hAnsi="Noto Sans Symbols" w:cs="Noto Sans Symbol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4z0">
    <w:name w:val="WW8Num4z0"/>
    <w:rPr>
      <w:rFonts w:ascii="Noto Sans Symbols" w:hAnsi="Noto Sans Symbols" w:cs="Noto Sans Symbol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Noto Sans Symbols" w:hAnsi="Noto Sans Symbols" w:cs="Noto Sans Symbols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9z1">
    <w:name w:val="WW8Num9z1"/>
    <w:rPr>
      <w:b/>
      <w:bCs/>
    </w:rPr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4">
    <w:name w:val="WW8Num2z4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Symbol" w:hAnsi="Symbol" w:cs="Symbol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9z0">
    <w:name w:val="WW8Num9z0"/>
    <w:rPr>
      <w:rFonts w:ascii="Noto Sans Symbols" w:eastAsia="Noto Sans Symbols" w:hAnsi="Noto Sans Symbols" w:cs="Noto Sans Symbols"/>
    </w:rPr>
  </w:style>
  <w:style w:type="character" w:customStyle="1" w:styleId="WW8Num10z0">
    <w:name w:val="WW8Num10z0"/>
    <w:rPr>
      <w:rFonts w:ascii="Noto Sans Symbols" w:eastAsia="Noto Sans Symbols" w:hAnsi="Noto Sans Symbols" w:cs="Noto Sans Symbols"/>
    </w:rPr>
  </w:style>
  <w:style w:type="character" w:customStyle="1" w:styleId="WW8Num10z1">
    <w:name w:val="WW8Num10z1"/>
    <w:rPr>
      <w:rFonts w:ascii="Courier New" w:eastAsia="Courier New" w:hAnsi="Courier New" w:cs="Courier New"/>
    </w:rPr>
  </w:style>
  <w:style w:type="character" w:customStyle="1" w:styleId="WW8Num11z0">
    <w:name w:val="WW8Num11z0"/>
    <w:rPr>
      <w:rFonts w:ascii="Noto Sans Symbols" w:eastAsia="Noto Sans Symbols" w:hAnsi="Noto Sans Symbols" w:cs="Noto Sans Symbols"/>
    </w:rPr>
  </w:style>
  <w:style w:type="character" w:customStyle="1" w:styleId="WW8Num11z1">
    <w:name w:val="WW8Num11z1"/>
    <w:rPr>
      <w:rFonts w:ascii="Courier New" w:eastAsia="Courier New" w:hAnsi="Courier New" w:cs="Courier New"/>
    </w:rPr>
  </w:style>
  <w:style w:type="character" w:customStyle="1" w:styleId="WW8Num12z0">
    <w:name w:val="WW8Num12z0"/>
    <w:rPr>
      <w:rFonts w:ascii="Symbol" w:hAnsi="Symbol" w:cs="Symbol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2z0">
    <w:name w:val="WW8Num22z0"/>
    <w:rPr>
      <w:rFonts w:ascii="Symbol" w:hAnsi="Symbol" w:cs="Symbol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2">
    <w:name w:val="WW8Num22z2"/>
    <w:rPr>
      <w:rFonts w:ascii="Wingdings" w:hAnsi="Wingdings" w:cs="Wingdings" w:hint="default"/>
    </w:rPr>
  </w:style>
  <w:style w:type="character" w:customStyle="1" w:styleId="WW8Num24z0">
    <w:name w:val="WW8Num24z0"/>
    <w:rPr>
      <w:rFonts w:ascii="Symbol" w:hAnsi="Symbol" w:cs="Symbol" w:hint="default"/>
    </w:rPr>
  </w:style>
  <w:style w:type="character" w:customStyle="1" w:styleId="WW8Num24z1">
    <w:name w:val="WW8Num24z1"/>
    <w:rPr>
      <w:rFonts w:ascii="Courier New" w:hAnsi="Courier New" w:cs="Courier New" w:hint="default"/>
    </w:rPr>
  </w:style>
  <w:style w:type="character" w:customStyle="1" w:styleId="WW8Num24z2">
    <w:name w:val="WW8Num24z2"/>
    <w:rPr>
      <w:rFonts w:ascii="Wingdings" w:hAnsi="Wingdings" w:cs="Wingdings" w:hint="default"/>
    </w:rPr>
  </w:style>
  <w:style w:type="character" w:customStyle="1" w:styleId="WW8Num25z0">
    <w:name w:val="WW8Num25z0"/>
    <w:rPr>
      <w:rFonts w:ascii="Symbol" w:hAnsi="Symbol" w:cs="Symbo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6z0">
    <w:name w:val="WW8Num26z0"/>
    <w:rPr>
      <w:rFonts w:ascii="Noto Sans Symbols" w:eastAsia="Noto Sans Symbols" w:hAnsi="Noto Sans Symbols" w:cs="Noto Sans Symbols"/>
    </w:rPr>
  </w:style>
  <w:style w:type="character" w:customStyle="1" w:styleId="WW8Num26z1">
    <w:name w:val="WW8Num26z1"/>
    <w:rPr>
      <w:rFonts w:ascii="Courier New" w:eastAsia="Courier New" w:hAnsi="Courier New" w:cs="Courier New"/>
    </w:rPr>
  </w:style>
  <w:style w:type="character" w:customStyle="1" w:styleId="WW8Num27z0">
    <w:name w:val="WW8Num27z0"/>
    <w:rPr>
      <w:rFonts w:ascii="Symbol" w:hAnsi="Symbol" w:cs="Symbol" w:hint="default"/>
    </w:rPr>
  </w:style>
  <w:style w:type="character" w:customStyle="1" w:styleId="WW8Num27z1">
    <w:name w:val="WW8Num27z1"/>
    <w:rPr>
      <w:rFonts w:ascii="Courier New" w:hAnsi="Courier New" w:cs="Courier New" w:hint="default"/>
    </w:rPr>
  </w:style>
  <w:style w:type="character" w:customStyle="1" w:styleId="WW8Num27z2">
    <w:name w:val="WW8Num27z2"/>
    <w:rPr>
      <w:rFonts w:ascii="Wingdings" w:hAnsi="Wingdings" w:cs="Wingdings" w:hint="default"/>
    </w:rPr>
  </w:style>
  <w:style w:type="character" w:customStyle="1" w:styleId="WW8Num28z1">
    <w:name w:val="WW8Num28z1"/>
    <w:rPr>
      <w:b/>
      <w:bCs/>
    </w:rPr>
  </w:style>
  <w:style w:type="character" w:customStyle="1" w:styleId="12">
    <w:name w:val="Основной шрифт абзаца1"/>
  </w:style>
  <w:style w:type="character" w:customStyle="1" w:styleId="13">
    <w:name w:val="Заголовок 1 Знак"/>
    <w:rPr>
      <w:rFonts w:ascii="Arial" w:hAnsi="Arial" w:cs="Arial"/>
      <w:b/>
      <w:kern w:val="2"/>
      <w:sz w:val="28"/>
      <w:lang w:val="en-US"/>
    </w:rPr>
  </w:style>
  <w:style w:type="character" w:customStyle="1" w:styleId="20">
    <w:name w:val="Заголовок 2 Знак"/>
    <w:rPr>
      <w:rFonts w:ascii="Arial" w:hAnsi="Arial" w:cs="Arial"/>
      <w:b/>
      <w:i/>
      <w:lang w:val="en-US"/>
    </w:rPr>
  </w:style>
  <w:style w:type="character" w:customStyle="1" w:styleId="30">
    <w:name w:val="Заголовок 3 Знак"/>
    <w:rPr>
      <w:rFonts w:ascii="Arial" w:hAnsi="Arial" w:cs="Arial"/>
      <w:sz w:val="24"/>
      <w:szCs w:val="24"/>
      <w:lang w:val="en-US"/>
    </w:rPr>
  </w:style>
  <w:style w:type="character" w:customStyle="1" w:styleId="40">
    <w:name w:val="Заголовок 4 Знак"/>
    <w:rPr>
      <w:rFonts w:ascii="Arial" w:hAnsi="Arial" w:cs="Arial"/>
      <w:b/>
      <w:sz w:val="24"/>
      <w:szCs w:val="24"/>
      <w:lang w:val="en-US"/>
    </w:rPr>
  </w:style>
  <w:style w:type="character" w:customStyle="1" w:styleId="70">
    <w:name w:val="Заголовок 7 Знак"/>
    <w:rPr>
      <w:rFonts w:ascii="Arial" w:hAnsi="Arial" w:cs="Arial"/>
      <w:b/>
      <w:i/>
      <w:sz w:val="16"/>
      <w:szCs w:val="24"/>
      <w:lang w:val="en-US"/>
    </w:rPr>
  </w:style>
  <w:style w:type="character" w:customStyle="1" w:styleId="a6">
    <w:name w:val="Основной текст Знак"/>
    <w:rPr>
      <w:sz w:val="24"/>
      <w:lang w:val="ru-RU" w:bidi="ar-SA"/>
    </w:rPr>
  </w:style>
  <w:style w:type="character" w:customStyle="1" w:styleId="a7">
    <w:name w:val="Схема документа Знак"/>
    <w:rPr>
      <w:rFonts w:ascii="Tahoma" w:hAnsi="Tahoma" w:cs="Tahoma"/>
      <w:lang w:val="ru-RU" w:bidi="ar-SA"/>
    </w:rPr>
  </w:style>
  <w:style w:type="character" w:customStyle="1" w:styleId="a8">
    <w:name w:val="Верхний колонтитул Знак"/>
    <w:rPr>
      <w:lang w:val="ru-RU" w:bidi="ar-SA"/>
    </w:rPr>
  </w:style>
  <w:style w:type="character" w:customStyle="1" w:styleId="a9">
    <w:name w:val="Нижний колонтитул Знак"/>
    <w:rPr>
      <w:lang w:val="ru-RU" w:bidi="ar-SA"/>
    </w:rPr>
  </w:style>
  <w:style w:type="character" w:customStyle="1" w:styleId="aa">
    <w:name w:val="Основной текст с отступом Знак"/>
    <w:rPr>
      <w:i/>
      <w:lang w:val="ru-RU" w:bidi="ar-SA"/>
    </w:rPr>
  </w:style>
  <w:style w:type="character" w:styleId="ab">
    <w:name w:val="Hyperlink"/>
    <w:rPr>
      <w:color w:val="0000FF"/>
      <w:u w:val="single"/>
    </w:rPr>
  </w:style>
  <w:style w:type="character" w:customStyle="1" w:styleId="21">
    <w:name w:val="Основной текст с отступом 2 Знак"/>
    <w:rPr>
      <w:sz w:val="24"/>
      <w:lang w:val="ru-RU" w:bidi="ar-SA"/>
    </w:rPr>
  </w:style>
  <w:style w:type="character" w:styleId="ac">
    <w:name w:val="page number"/>
    <w:basedOn w:val="12"/>
  </w:style>
  <w:style w:type="character" w:customStyle="1" w:styleId="14">
    <w:name w:val="Гиперссылка1"/>
    <w:rPr>
      <w:color w:val="0000FF"/>
      <w:u w:val="single"/>
    </w:rPr>
  </w:style>
  <w:style w:type="character" w:customStyle="1" w:styleId="31">
    <w:name w:val="Основной текст с отступом 3 Знак"/>
    <w:rPr>
      <w:sz w:val="24"/>
      <w:lang w:val="ru-RU" w:bidi="ar-SA"/>
    </w:rPr>
  </w:style>
  <w:style w:type="character" w:customStyle="1" w:styleId="22">
    <w:name w:val="Основной текст 2 Знак"/>
    <w:rPr>
      <w:sz w:val="24"/>
      <w:lang w:val="ru-RU" w:bidi="ar-SA"/>
    </w:rPr>
  </w:style>
  <w:style w:type="character" w:customStyle="1" w:styleId="ad">
    <w:name w:val="Название Знак"/>
    <w:rPr>
      <w:sz w:val="28"/>
      <w:lang w:val="ru-RU" w:bidi="ar-SA"/>
    </w:rPr>
  </w:style>
  <w:style w:type="character" w:customStyle="1" w:styleId="32">
    <w:name w:val="Основной текст 3 Знак"/>
    <w:rPr>
      <w:sz w:val="26"/>
      <w:lang w:val="ru-RU" w:bidi="ar-SA"/>
    </w:rPr>
  </w:style>
  <w:style w:type="character" w:styleId="ae">
    <w:name w:val="FollowedHyperlink"/>
    <w:rPr>
      <w:color w:val="800080"/>
      <w:u w:val="single"/>
    </w:rPr>
  </w:style>
  <w:style w:type="character" w:styleId="HTML">
    <w:name w:val="HTML Variable"/>
    <w:rPr>
      <w:i/>
      <w:iCs/>
    </w:rPr>
  </w:style>
  <w:style w:type="character" w:styleId="HTML0">
    <w:name w:val="HTML Definition"/>
    <w:rPr>
      <w:b/>
      <w:bCs/>
      <w:i w:val="0"/>
      <w:iCs w:val="0"/>
    </w:rPr>
  </w:style>
  <w:style w:type="character" w:styleId="af">
    <w:name w:val="Emphasis"/>
    <w:qFormat/>
    <w:rPr>
      <w:i/>
      <w:iCs/>
    </w:rPr>
  </w:style>
  <w:style w:type="character" w:styleId="HTML1">
    <w:name w:val="HTML Code"/>
    <w:rPr>
      <w:rFonts w:ascii="Courier New" w:eastAsia="Times New Roman" w:hAnsi="Courier New" w:cs="Courier New"/>
      <w:sz w:val="20"/>
      <w:szCs w:val="20"/>
    </w:rPr>
  </w:style>
  <w:style w:type="character" w:customStyle="1" w:styleId="af0">
    <w:name w:val="Раздел курсового Знак"/>
    <w:rPr>
      <w:b/>
      <w:sz w:val="26"/>
      <w:szCs w:val="24"/>
      <w:lang w:val="ru-RU" w:bidi="ar-SA"/>
    </w:rPr>
  </w:style>
  <w:style w:type="character" w:customStyle="1" w:styleId="HTML2">
    <w:name w:val="Стандартный HTML Знак"/>
    <w:rPr>
      <w:rFonts w:ascii="Courier New" w:hAnsi="Courier New" w:cs="Courier New"/>
      <w:lang w:val="ru-RU" w:bidi="ar-SA"/>
    </w:rPr>
  </w:style>
  <w:style w:type="character" w:customStyle="1" w:styleId="23">
    <w:name w:val="Заголовок 2_ДП Знак"/>
    <w:rPr>
      <w:b/>
      <w:bCs/>
      <w:sz w:val="26"/>
      <w:lang w:val="en-US" w:bidi="ar-SA"/>
    </w:rPr>
  </w:style>
  <w:style w:type="character" w:customStyle="1" w:styleId="33">
    <w:name w:val="Заголовок3_ДП Знак"/>
    <w:rPr>
      <w:b/>
      <w:bCs/>
      <w:color w:val="000000"/>
      <w:sz w:val="26"/>
      <w:szCs w:val="26"/>
      <w:lang w:val="en-US" w:eastAsia="ru-BY" w:bidi="ar-SA"/>
    </w:rPr>
  </w:style>
  <w:style w:type="character" w:customStyle="1" w:styleId="af1">
    <w:name w:val="Подзаголовок Знак"/>
    <w:rPr>
      <w:rFonts w:ascii="Arial" w:hAnsi="Arial" w:cs="Arial"/>
      <w:spacing w:val="-20"/>
      <w:sz w:val="32"/>
      <w:lang w:val="ru-RU" w:bidi="ar-SA"/>
    </w:rPr>
  </w:style>
  <w:style w:type="character" w:customStyle="1" w:styleId="af2">
    <w:name w:val="Текст_ДП Знак"/>
    <w:rPr>
      <w:bCs/>
      <w:color w:val="000000"/>
      <w:sz w:val="26"/>
      <w:szCs w:val="26"/>
      <w:lang w:val="ru-RU" w:bidi="ar-SA"/>
    </w:rPr>
  </w:style>
  <w:style w:type="character" w:customStyle="1" w:styleId="af3">
    <w:name w:val="Формула_ДП Знак"/>
    <w:rPr>
      <w:color w:val="000000"/>
      <w:sz w:val="26"/>
      <w:szCs w:val="24"/>
    </w:rPr>
  </w:style>
  <w:style w:type="character" w:customStyle="1" w:styleId="grame">
    <w:name w:val="grame"/>
    <w:basedOn w:val="12"/>
  </w:style>
  <w:style w:type="character" w:customStyle="1" w:styleId="hps">
    <w:name w:val="hps"/>
    <w:basedOn w:val="12"/>
  </w:style>
  <w:style w:type="character" w:styleId="af4">
    <w:name w:val="Strong"/>
    <w:uiPriority w:val="22"/>
    <w:qFormat/>
    <w:rPr>
      <w:b/>
      <w:bCs/>
    </w:rPr>
  </w:style>
  <w:style w:type="character" w:customStyle="1" w:styleId="mi">
    <w:name w:val="mi"/>
    <w:basedOn w:val="12"/>
  </w:style>
  <w:style w:type="character" w:customStyle="1" w:styleId="mo">
    <w:name w:val="mo"/>
    <w:basedOn w:val="12"/>
  </w:style>
  <w:style w:type="character" w:customStyle="1" w:styleId="mn">
    <w:name w:val="mn"/>
    <w:basedOn w:val="12"/>
  </w:style>
  <w:style w:type="character" w:customStyle="1" w:styleId="reference-text">
    <w:name w:val="reference-text"/>
    <w:basedOn w:val="12"/>
  </w:style>
  <w:style w:type="character" w:customStyle="1" w:styleId="citation">
    <w:name w:val="citation"/>
    <w:basedOn w:val="12"/>
  </w:style>
  <w:style w:type="character" w:customStyle="1" w:styleId="15">
    <w:name w:val="Знак примечания1"/>
    <w:rPr>
      <w:sz w:val="16"/>
      <w:szCs w:val="16"/>
    </w:rPr>
  </w:style>
  <w:style w:type="character" w:customStyle="1" w:styleId="af5">
    <w:name w:val="Текст примечания Знак"/>
    <w:basedOn w:val="12"/>
  </w:style>
  <w:style w:type="character" w:customStyle="1" w:styleId="af6">
    <w:name w:val="Тема примечания Знак"/>
    <w:rPr>
      <w:b/>
      <w:bCs/>
    </w:rPr>
  </w:style>
  <w:style w:type="character" w:customStyle="1" w:styleId="DiplomTable">
    <w:name w:val="DiplomTable"/>
    <w:rPr>
      <w:rFonts w:ascii="Times New Roman" w:hAnsi="Times New Roman" w:cs="Times New Roman"/>
      <w:sz w:val="26"/>
      <w:szCs w:val="28"/>
      <w:lang w:val="ru-RU"/>
    </w:rPr>
  </w:style>
  <w:style w:type="character" w:customStyle="1" w:styleId="DiplomaNumb">
    <w:name w:val="DiplomaNumb"/>
  </w:style>
  <w:style w:type="character" w:customStyle="1" w:styleId="16">
    <w:name w:val="Неразрешенное упоминание1"/>
    <w:rPr>
      <w:color w:val="605E5C"/>
      <w:shd w:val="clear" w:color="auto" w:fill="E1DFDD"/>
    </w:rPr>
  </w:style>
  <w:style w:type="character" w:customStyle="1" w:styleId="af7">
    <w:name w:val="Заголовок Знак"/>
    <w:rPr>
      <w:rFonts w:ascii="Calibri Light" w:eastAsia="Times New Roman" w:hAnsi="Calibri Light" w:cs="Times New Roman"/>
      <w:b/>
      <w:bCs/>
      <w:kern w:val="2"/>
      <w:sz w:val="32"/>
      <w:szCs w:val="32"/>
    </w:rPr>
  </w:style>
  <w:style w:type="character" w:customStyle="1" w:styleId="apple-tab-span">
    <w:name w:val="apple-tab-span"/>
  </w:style>
  <w:style w:type="character" w:customStyle="1" w:styleId="af8">
    <w:name w:val="Заголовок раздела Знак"/>
    <w:rPr>
      <w:rFonts w:ascii="Calibri Light" w:eastAsia="Times New Roman" w:hAnsi="Calibri Light" w:cs="Times New Roman"/>
      <w:b/>
      <w:bCs/>
      <w:color w:val="000000"/>
      <w:kern w:val="2"/>
      <w:sz w:val="26"/>
      <w:szCs w:val="26"/>
    </w:rPr>
  </w:style>
  <w:style w:type="character" w:customStyle="1" w:styleId="af9">
    <w:name w:val="Дипломный проект Знак"/>
    <w:rPr>
      <w:rFonts w:eastAsia="Calibri"/>
      <w:sz w:val="26"/>
      <w:szCs w:val="22"/>
      <w:lang w:val="be-BY"/>
    </w:rPr>
  </w:style>
  <w:style w:type="character" w:customStyle="1" w:styleId="17">
    <w:name w:val="Стиль1 Знак"/>
    <w:rPr>
      <w:b/>
      <w:bCs/>
      <w:sz w:val="26"/>
      <w:szCs w:val="26"/>
    </w:rPr>
  </w:style>
  <w:style w:type="character" w:customStyle="1" w:styleId="afa">
    <w:name w:val="Список цифровой Знак"/>
    <w:rPr>
      <w:sz w:val="26"/>
      <w:szCs w:val="24"/>
      <w:lang w:val="en-US"/>
    </w:rPr>
  </w:style>
  <w:style w:type="character" w:customStyle="1" w:styleId="18">
    <w:name w:val="Указатель 1 Знак"/>
    <w:rPr>
      <w:sz w:val="24"/>
      <w:szCs w:val="24"/>
      <w:lang w:val="ru-RU"/>
    </w:rPr>
  </w:style>
  <w:style w:type="character" w:customStyle="1" w:styleId="afb">
    <w:name w:val="Оглавление Знак"/>
    <w:rPr>
      <w:sz w:val="26"/>
      <w:szCs w:val="24"/>
      <w:lang w:val="ru-RU" w:eastAsia="ru-BY"/>
    </w:rPr>
  </w:style>
  <w:style w:type="character" w:customStyle="1" w:styleId="19">
    <w:name w:val="Рамка.Стиль1 Знак"/>
    <w:rPr>
      <w:rFonts w:ascii="Arial" w:hAnsi="Arial" w:cs="Arial"/>
      <w:sz w:val="44"/>
      <w:szCs w:val="22"/>
    </w:rPr>
  </w:style>
  <w:style w:type="character" w:customStyle="1" w:styleId="24">
    <w:name w:val="Рамка.Стиль2 Знак"/>
    <w:rPr>
      <w:rFonts w:ascii="Arial" w:hAnsi="Arial" w:cs="Arial"/>
      <w:i/>
      <w:sz w:val="18"/>
      <w:szCs w:val="22"/>
    </w:rPr>
  </w:style>
  <w:style w:type="character" w:customStyle="1" w:styleId="afc">
    <w:name w:val="СтильРамки Знак"/>
    <w:rPr>
      <w:i/>
      <w:sz w:val="26"/>
      <w:szCs w:val="24"/>
    </w:rPr>
  </w:style>
  <w:style w:type="character" w:customStyle="1" w:styleId="afd">
    <w:name w:val="СтильРамкиБольшие Знак"/>
    <w:rPr>
      <w:b/>
      <w:sz w:val="44"/>
      <w:szCs w:val="28"/>
    </w:rPr>
  </w:style>
  <w:style w:type="character" w:customStyle="1" w:styleId="afe">
    <w:name w:val="СтильРамкиСтр Знак"/>
    <w:rPr>
      <w:i/>
      <w:sz w:val="26"/>
      <w:szCs w:val="24"/>
    </w:rPr>
  </w:style>
  <w:style w:type="character" w:customStyle="1" w:styleId="aff">
    <w:name w:val="СтильРамкиНомерСтр Знак"/>
    <w:rPr>
      <w:b/>
      <w:sz w:val="24"/>
      <w:szCs w:val="24"/>
    </w:rPr>
  </w:style>
  <w:style w:type="character" w:customStyle="1" w:styleId="1a">
    <w:name w:val="Список1 Знак"/>
    <w:rPr>
      <w:sz w:val="26"/>
      <w:szCs w:val="22"/>
      <w:lang w:val="en-US"/>
    </w:rPr>
  </w:style>
  <w:style w:type="character" w:customStyle="1" w:styleId="aff0">
    <w:name w:val="Содержание Знак"/>
    <w:rPr>
      <w:b/>
      <w:bCs/>
      <w:caps/>
      <w:kern w:val="2"/>
      <w:sz w:val="28"/>
      <w:szCs w:val="32"/>
    </w:rPr>
  </w:style>
  <w:style w:type="character" w:customStyle="1" w:styleId="aff1">
    <w:name w:val="Интервал Знак"/>
    <w:rPr>
      <w:sz w:val="26"/>
      <w:szCs w:val="24"/>
    </w:rPr>
  </w:style>
  <w:style w:type="character" w:customStyle="1" w:styleId="aff2">
    <w:name w:val="Рисунок Знак"/>
    <w:rPr>
      <w:sz w:val="26"/>
      <w:szCs w:val="22"/>
    </w:rPr>
  </w:style>
  <w:style w:type="character" w:customStyle="1" w:styleId="aff3">
    <w:name w:val="ЗаголовокТаблицы Знак"/>
    <w:rPr>
      <w:sz w:val="26"/>
      <w:szCs w:val="26"/>
    </w:rPr>
  </w:style>
  <w:style w:type="character" w:customStyle="1" w:styleId="aff4">
    <w:name w:val="Таблица Знак"/>
    <w:rPr>
      <w:sz w:val="26"/>
      <w:szCs w:val="26"/>
    </w:rPr>
  </w:style>
  <w:style w:type="character" w:customStyle="1" w:styleId="120">
    <w:name w:val="Стиль 12 пт"/>
    <w:rPr>
      <w:rFonts w:ascii="Times New Roman" w:hAnsi="Times New Roman" w:cs="Times New Roman"/>
      <w:sz w:val="24"/>
    </w:rPr>
  </w:style>
  <w:style w:type="character" w:customStyle="1" w:styleId="font01">
    <w:name w:val="font01"/>
    <w:rPr>
      <w:rFonts w:ascii="Times New Roman" w:hAnsi="Times New Roman" w:cs="Times New Roman" w:hint="default"/>
      <w:sz w:val="20"/>
      <w:szCs w:val="20"/>
    </w:rPr>
  </w:style>
  <w:style w:type="character" w:customStyle="1" w:styleId="font11">
    <w:name w:val="font11"/>
    <w:rPr>
      <w:rFonts w:ascii="Times New Roman" w:hAnsi="Times New Roman" w:cs="Times New Roman" w:hint="default"/>
      <w:sz w:val="20"/>
      <w:szCs w:val="20"/>
    </w:rPr>
  </w:style>
  <w:style w:type="character" w:customStyle="1" w:styleId="aff5">
    <w:name w:val="ПодписьРис Знак"/>
    <w:rPr>
      <w:sz w:val="26"/>
      <w:szCs w:val="22"/>
    </w:rPr>
  </w:style>
  <w:style w:type="character" w:customStyle="1" w:styleId="aff6">
    <w:name w:val="СписокЗаголовков Знак"/>
    <w:rPr>
      <w:sz w:val="26"/>
      <w:szCs w:val="22"/>
      <w:lang w:val="en-US"/>
    </w:rPr>
  </w:style>
  <w:style w:type="character" w:customStyle="1" w:styleId="aff7">
    <w:name w:val="Формула Знак"/>
    <w:rPr>
      <w:sz w:val="26"/>
      <w:szCs w:val="22"/>
    </w:rPr>
  </w:style>
  <w:style w:type="character" w:customStyle="1" w:styleId="aff8">
    <w:name w:val="ПодписьТаблица Знак"/>
    <w:rPr>
      <w:sz w:val="26"/>
      <w:szCs w:val="22"/>
    </w:rPr>
  </w:style>
  <w:style w:type="character" w:customStyle="1" w:styleId="DP0">
    <w:name w:val="DP обычный Знак"/>
    <w:rPr>
      <w:sz w:val="28"/>
      <w:szCs w:val="36"/>
      <w:lang w:val="ru-RU" w:bidi="ar-SA"/>
    </w:rPr>
  </w:style>
  <w:style w:type="character" w:customStyle="1" w:styleId="aff9">
    <w:name w:val="Нумерованный список Знак"/>
    <w:rPr>
      <w:sz w:val="26"/>
      <w:szCs w:val="22"/>
    </w:rPr>
  </w:style>
  <w:style w:type="character" w:customStyle="1" w:styleId="DP1">
    <w:name w:val="DP рис Знак"/>
  </w:style>
  <w:style w:type="character" w:customStyle="1" w:styleId="DP2">
    <w:name w:val="DP рис подпись Знак"/>
    <w:rPr>
      <w:sz w:val="28"/>
      <w:szCs w:val="36"/>
      <w:lang w:val="ru-RU" w:bidi="ar-SA"/>
    </w:rPr>
  </w:style>
  <w:style w:type="character" w:styleId="affa">
    <w:name w:val="Placeholder Text"/>
    <w:rPr>
      <w:color w:val="808080"/>
    </w:rPr>
  </w:style>
  <w:style w:type="character" w:customStyle="1" w:styleId="affb">
    <w:name w:val="ДП_Заголовок Знак"/>
    <w:rPr>
      <w:b/>
      <w:kern w:val="2"/>
      <w:sz w:val="28"/>
      <w:szCs w:val="28"/>
    </w:rPr>
  </w:style>
  <w:style w:type="character" w:customStyle="1" w:styleId="affc">
    <w:name w:val="МОЙ Обычный Знак"/>
    <w:rPr>
      <w:rFonts w:eastAsia="Times New Roman"/>
      <w:sz w:val="26"/>
      <w:szCs w:val="26"/>
      <w:lang w:bidi="en-US"/>
    </w:rPr>
  </w:style>
  <w:style w:type="character" w:customStyle="1" w:styleId="mjx-char">
    <w:name w:val="mjx-char"/>
    <w:basedOn w:val="12"/>
  </w:style>
  <w:style w:type="character" w:styleId="affd">
    <w:name w:val="Unresolved Mention"/>
    <w:rPr>
      <w:color w:val="605E5C"/>
      <w:shd w:val="clear" w:color="auto" w:fill="E1DFDD"/>
    </w:rPr>
  </w:style>
  <w:style w:type="character" w:customStyle="1" w:styleId="lang-variable">
    <w:name w:val="lang-variable"/>
    <w:basedOn w:val="12"/>
  </w:style>
  <w:style w:type="character" w:customStyle="1" w:styleId="lang-symbol">
    <w:name w:val="lang-symbol"/>
    <w:basedOn w:val="12"/>
  </w:style>
  <w:style w:type="character" w:customStyle="1" w:styleId="lang-string">
    <w:name w:val="lang-string"/>
    <w:basedOn w:val="12"/>
  </w:style>
  <w:style w:type="character" w:customStyle="1" w:styleId="lang-keyword">
    <w:name w:val="lang-keyword"/>
    <w:basedOn w:val="12"/>
  </w:style>
  <w:style w:type="character" w:customStyle="1" w:styleId="lang-number">
    <w:name w:val="lang-number"/>
    <w:basedOn w:val="12"/>
  </w:style>
  <w:style w:type="character" w:customStyle="1" w:styleId="1Char">
    <w:name w:val="ДП_маркеры_1 Char"/>
    <w:rPr>
      <w:rFonts w:eastAsia="Calibri"/>
      <w:sz w:val="26"/>
      <w:szCs w:val="26"/>
      <w:lang w:val="en-US"/>
    </w:rPr>
  </w:style>
  <w:style w:type="character" w:customStyle="1" w:styleId="affe">
    <w:name w:val="Диплом БрГТУ Знак"/>
    <w:rPr>
      <w:color w:val="000000"/>
      <w:sz w:val="26"/>
      <w:szCs w:val="26"/>
    </w:rPr>
  </w:style>
  <w:style w:type="character" w:customStyle="1" w:styleId="w">
    <w:name w:val="w"/>
  </w:style>
  <w:style w:type="character" w:customStyle="1" w:styleId="50">
    <w:name w:val="Заголовок 5 Знак"/>
    <w:rPr>
      <w:sz w:val="22"/>
      <w:szCs w:val="24"/>
      <w:lang w:val="en-US"/>
    </w:rPr>
  </w:style>
  <w:style w:type="character" w:customStyle="1" w:styleId="60">
    <w:name w:val="Заголовок 6 Знак"/>
    <w:rPr>
      <w:i/>
      <w:sz w:val="22"/>
      <w:szCs w:val="24"/>
      <w:lang w:val="en-US"/>
    </w:rPr>
  </w:style>
  <w:style w:type="character" w:customStyle="1" w:styleId="80">
    <w:name w:val="Заголовок 8 Знак"/>
    <w:rPr>
      <w:rFonts w:ascii="Arial" w:hAnsi="Arial" w:cs="Arial"/>
      <w:i/>
      <w:sz w:val="32"/>
      <w:szCs w:val="24"/>
      <w:lang w:val="en-US"/>
    </w:rPr>
  </w:style>
  <w:style w:type="character" w:customStyle="1" w:styleId="90">
    <w:name w:val="Заголовок 9 Знак"/>
    <w:rPr>
      <w:rFonts w:ascii="Arial" w:hAnsi="Arial" w:cs="Arial"/>
      <w:i/>
      <w:sz w:val="16"/>
      <w:szCs w:val="24"/>
      <w:lang w:val="en-US"/>
    </w:rPr>
  </w:style>
  <w:style w:type="character" w:customStyle="1" w:styleId="afff">
    <w:name w:val="Текст выноски Знак"/>
    <w:rPr>
      <w:rFonts w:ascii="Tahoma" w:hAnsi="Tahoma" w:cs="Tahoma"/>
      <w:sz w:val="16"/>
      <w:szCs w:val="16"/>
    </w:rPr>
  </w:style>
  <w:style w:type="character" w:customStyle="1" w:styleId="afff0">
    <w:name w:val="Текст Знак"/>
    <w:rPr>
      <w:rFonts w:ascii="Courier New" w:hAnsi="Courier New" w:cs="Courier New"/>
      <w:sz w:val="24"/>
      <w:szCs w:val="24"/>
    </w:rPr>
  </w:style>
  <w:style w:type="character" w:customStyle="1" w:styleId="7Char">
    <w:name w:val="титульник7 Char"/>
    <w:rPr>
      <w:sz w:val="28"/>
      <w:szCs w:val="28"/>
      <w:lang w:val="ru-RU"/>
    </w:rPr>
  </w:style>
  <w:style w:type="character" w:customStyle="1" w:styleId="8Char">
    <w:name w:val="титульник8 Char"/>
    <w:rPr>
      <w:sz w:val="28"/>
      <w:szCs w:val="28"/>
      <w:lang w:val="ru-RU"/>
    </w:rPr>
  </w:style>
  <w:style w:type="character" w:customStyle="1" w:styleId="afff1">
    <w:name w:val="Абзац списка Знак"/>
    <w:rPr>
      <w:rFonts w:ascii="Calibri" w:eastAsia="Calibri" w:hAnsi="Calibri" w:cs="Calibri"/>
      <w:sz w:val="22"/>
      <w:szCs w:val="22"/>
      <w:lang w:val="en-US"/>
    </w:rPr>
  </w:style>
  <w:style w:type="character" w:customStyle="1" w:styleId="tocnumber">
    <w:name w:val="tocnumber"/>
    <w:basedOn w:val="12"/>
  </w:style>
  <w:style w:type="character" w:customStyle="1" w:styleId="toctext">
    <w:name w:val="toctext"/>
    <w:basedOn w:val="12"/>
  </w:style>
  <w:style w:type="character" w:customStyle="1" w:styleId="mw-headline">
    <w:name w:val="mw-headline"/>
    <w:basedOn w:val="12"/>
  </w:style>
  <w:style w:type="character" w:customStyle="1" w:styleId="mw-editsection">
    <w:name w:val="mw-editsection"/>
    <w:basedOn w:val="12"/>
  </w:style>
  <w:style w:type="character" w:customStyle="1" w:styleId="mw-editsection-bracket">
    <w:name w:val="mw-editsection-bracket"/>
    <w:basedOn w:val="12"/>
  </w:style>
  <w:style w:type="character" w:customStyle="1" w:styleId="mw-editsection-divider">
    <w:name w:val="mw-editsection-divider"/>
    <w:basedOn w:val="12"/>
  </w:style>
  <w:style w:type="character" w:customStyle="1" w:styleId="noprint">
    <w:name w:val="noprint"/>
    <w:basedOn w:val="12"/>
  </w:style>
  <w:style w:type="character" w:customStyle="1" w:styleId="ipa">
    <w:name w:val="ipa"/>
    <w:basedOn w:val="12"/>
  </w:style>
  <w:style w:type="character" w:customStyle="1" w:styleId="ts-comment-commentedtext">
    <w:name w:val="ts-comment-commentedtext"/>
    <w:basedOn w:val="12"/>
  </w:style>
  <w:style w:type="character" w:styleId="HTML3">
    <w:name w:val="HTML Typewriter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12"/>
  </w:style>
  <w:style w:type="character" w:customStyle="1" w:styleId="apple-style-span">
    <w:name w:val="apple-style-span"/>
    <w:basedOn w:val="12"/>
  </w:style>
  <w:style w:type="character" w:customStyle="1" w:styleId="FontStyle281">
    <w:name w:val="Font Style281"/>
    <w:rPr>
      <w:rFonts w:ascii="Times New Roman" w:hAnsi="Times New Roman" w:cs="Times New Roman"/>
      <w:sz w:val="24"/>
      <w:szCs w:val="24"/>
    </w:rPr>
  </w:style>
  <w:style w:type="character" w:customStyle="1" w:styleId="afff2">
    <w:name w:val="Текст сноски Знак"/>
    <w:rPr>
      <w:lang w:val="en-US"/>
    </w:rPr>
  </w:style>
  <w:style w:type="character" w:customStyle="1" w:styleId="afff3">
    <w:name w:val="Символ сноски"/>
    <w:rPr>
      <w:vertAlign w:val="superscript"/>
    </w:rPr>
  </w:style>
  <w:style w:type="paragraph" w:customStyle="1" w:styleId="1b">
    <w:name w:val="Заголовок1"/>
    <w:basedOn w:val="a2"/>
    <w:next w:val="a2"/>
    <w:pPr>
      <w:spacing w:before="240" w:after="60"/>
      <w:jc w:val="center"/>
      <w:outlineLvl w:val="0"/>
    </w:pPr>
    <w:rPr>
      <w:rFonts w:ascii="Calibri Light" w:hAnsi="Calibri Light" w:cs="Calibri Light"/>
      <w:b/>
      <w:bCs/>
      <w:kern w:val="2"/>
      <w:sz w:val="32"/>
      <w:szCs w:val="32"/>
    </w:rPr>
  </w:style>
  <w:style w:type="paragraph" w:styleId="afff4">
    <w:name w:val="Body Text"/>
    <w:basedOn w:val="a2"/>
    <w:pPr>
      <w:spacing w:line="360" w:lineRule="auto"/>
    </w:pPr>
  </w:style>
  <w:style w:type="paragraph" w:styleId="afff5">
    <w:name w:val="List"/>
    <w:basedOn w:val="afff4"/>
    <w:rPr>
      <w:rFonts w:cs="Lohit Devanagari"/>
    </w:rPr>
  </w:style>
  <w:style w:type="paragraph" w:styleId="afff6">
    <w:name w:val="caption"/>
    <w:basedOn w:val="a2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1c">
    <w:name w:val="Указатель1"/>
    <w:basedOn w:val="a2"/>
    <w:pPr>
      <w:suppressLineNumbers/>
    </w:pPr>
    <w:rPr>
      <w:rFonts w:cs="Lohit Devanagari"/>
    </w:rPr>
  </w:style>
  <w:style w:type="paragraph" w:customStyle="1" w:styleId="afff7">
    <w:name w:val="Таблица_Сод"/>
    <w:pPr>
      <w:suppressAutoHyphens/>
    </w:pPr>
    <w:rPr>
      <w:bCs/>
      <w:color w:val="000000"/>
      <w:sz w:val="24"/>
      <w:szCs w:val="24"/>
      <w:lang w:val="ru-RU" w:eastAsia="zh-CN"/>
    </w:rPr>
  </w:style>
  <w:style w:type="paragraph" w:customStyle="1" w:styleId="1d">
    <w:name w:val="Схема документа1"/>
    <w:basedOn w:val="a2"/>
    <w:pPr>
      <w:shd w:val="clear" w:color="auto" w:fill="000080"/>
    </w:pPr>
    <w:rPr>
      <w:rFonts w:ascii="Tahoma" w:hAnsi="Tahoma" w:cs="Tahoma"/>
    </w:rPr>
  </w:style>
  <w:style w:type="paragraph" w:customStyle="1" w:styleId="afff8">
    <w:name w:val="Колонтитул"/>
    <w:basedOn w:val="a2"/>
    <w:pPr>
      <w:suppressLineNumbers/>
      <w:tabs>
        <w:tab w:val="center" w:pos="4819"/>
        <w:tab w:val="right" w:pos="9638"/>
      </w:tabs>
    </w:pPr>
  </w:style>
  <w:style w:type="paragraph" w:customStyle="1" w:styleId="HeaderandFooter">
    <w:name w:val="Header and Footer"/>
    <w:basedOn w:val="a2"/>
    <w:pPr>
      <w:suppressLineNumbers/>
      <w:tabs>
        <w:tab w:val="center" w:pos="4819"/>
        <w:tab w:val="right" w:pos="9638"/>
      </w:tabs>
    </w:pPr>
  </w:style>
  <w:style w:type="paragraph" w:styleId="afff9">
    <w:name w:val="header"/>
    <w:basedOn w:val="a2"/>
  </w:style>
  <w:style w:type="paragraph" w:customStyle="1" w:styleId="Paswequation">
    <w:name w:val="!Pasw_equation"/>
    <w:basedOn w:val="a2"/>
    <w:next w:val="afff7"/>
    <w:pPr>
      <w:widowControl w:val="0"/>
      <w:spacing w:line="288" w:lineRule="auto"/>
      <w:ind w:firstLine="709"/>
      <w:jc w:val="both"/>
    </w:pPr>
    <w:rPr>
      <w:sz w:val="26"/>
    </w:rPr>
  </w:style>
  <w:style w:type="paragraph" w:styleId="afffa">
    <w:name w:val="footer"/>
    <w:basedOn w:val="a2"/>
  </w:style>
  <w:style w:type="paragraph" w:styleId="25">
    <w:name w:val="toc 2"/>
    <w:basedOn w:val="a2"/>
    <w:next w:val="a2"/>
    <w:pPr>
      <w:widowControl w:val="0"/>
      <w:spacing w:line="288" w:lineRule="auto"/>
      <w:ind w:left="198" w:firstLine="709"/>
    </w:pPr>
    <w:rPr>
      <w:b/>
      <w:sz w:val="26"/>
    </w:rPr>
  </w:style>
  <w:style w:type="paragraph" w:styleId="1e">
    <w:name w:val="toc 1"/>
    <w:basedOn w:val="a2"/>
    <w:next w:val="a2"/>
    <w:pPr>
      <w:widowControl w:val="0"/>
      <w:spacing w:line="288" w:lineRule="auto"/>
    </w:pPr>
    <w:rPr>
      <w:b/>
      <w:caps/>
      <w:sz w:val="26"/>
    </w:rPr>
  </w:style>
  <w:style w:type="paragraph" w:styleId="34">
    <w:name w:val="toc 3"/>
    <w:basedOn w:val="a2"/>
    <w:next w:val="a2"/>
    <w:rPr>
      <w:b/>
      <w:bCs/>
      <w:sz w:val="26"/>
      <w:szCs w:val="26"/>
      <w:lang w:val="ru-BY" w:eastAsia="ru-BY"/>
    </w:rPr>
  </w:style>
  <w:style w:type="paragraph" w:styleId="41">
    <w:name w:val="toc 4"/>
    <w:basedOn w:val="a2"/>
    <w:next w:val="a2"/>
    <w:pPr>
      <w:ind w:left="600"/>
    </w:pPr>
  </w:style>
  <w:style w:type="paragraph" w:styleId="51">
    <w:name w:val="toc 5"/>
    <w:basedOn w:val="a2"/>
    <w:next w:val="a2"/>
    <w:pPr>
      <w:ind w:left="800"/>
    </w:pPr>
  </w:style>
  <w:style w:type="paragraph" w:styleId="61">
    <w:name w:val="toc 6"/>
    <w:basedOn w:val="a2"/>
    <w:next w:val="a2"/>
    <w:pPr>
      <w:ind w:left="1000"/>
    </w:pPr>
  </w:style>
  <w:style w:type="paragraph" w:styleId="71">
    <w:name w:val="toc 7"/>
    <w:basedOn w:val="a2"/>
    <w:next w:val="a2"/>
    <w:pPr>
      <w:ind w:left="1200"/>
    </w:pPr>
  </w:style>
  <w:style w:type="paragraph" w:styleId="81">
    <w:name w:val="toc 8"/>
    <w:basedOn w:val="a2"/>
    <w:next w:val="a2"/>
    <w:pPr>
      <w:ind w:left="1400"/>
    </w:pPr>
  </w:style>
  <w:style w:type="paragraph" w:styleId="91">
    <w:name w:val="toc 9"/>
    <w:basedOn w:val="a2"/>
    <w:next w:val="a2"/>
    <w:pPr>
      <w:ind w:left="1600"/>
    </w:pPr>
  </w:style>
  <w:style w:type="paragraph" w:styleId="afffb">
    <w:name w:val="Body Text Indent"/>
    <w:basedOn w:val="a2"/>
    <w:pPr>
      <w:ind w:firstLine="284"/>
      <w:jc w:val="center"/>
    </w:pPr>
    <w:rPr>
      <w:i/>
    </w:rPr>
  </w:style>
  <w:style w:type="paragraph" w:customStyle="1" w:styleId="1f">
    <w:name w:val="Маркированный список1"/>
    <w:basedOn w:val="a2"/>
    <w:pPr>
      <w:ind w:left="284"/>
    </w:pPr>
    <w:rPr>
      <w:color w:val="000000"/>
      <w:sz w:val="26"/>
    </w:rPr>
  </w:style>
  <w:style w:type="paragraph" w:customStyle="1" w:styleId="210">
    <w:name w:val="Основной текст с отступом 21"/>
    <w:basedOn w:val="a2"/>
    <w:pPr>
      <w:spacing w:line="288" w:lineRule="auto"/>
      <w:ind w:firstLine="709"/>
      <w:jc w:val="both"/>
    </w:pPr>
  </w:style>
  <w:style w:type="paragraph" w:customStyle="1" w:styleId="310">
    <w:name w:val="Основной текст с отступом 31"/>
    <w:basedOn w:val="a2"/>
    <w:pPr>
      <w:ind w:left="993" w:hanging="993"/>
      <w:jc w:val="both"/>
    </w:pPr>
  </w:style>
  <w:style w:type="paragraph" w:customStyle="1" w:styleId="211">
    <w:name w:val="Основной текст 21"/>
    <w:basedOn w:val="a2"/>
    <w:pPr>
      <w:spacing w:line="288" w:lineRule="auto"/>
      <w:jc w:val="both"/>
    </w:pPr>
  </w:style>
  <w:style w:type="paragraph" w:customStyle="1" w:styleId="1f0">
    <w:name w:val="Название1"/>
    <w:basedOn w:val="a2"/>
    <w:pPr>
      <w:jc w:val="center"/>
    </w:pPr>
    <w:rPr>
      <w:sz w:val="28"/>
    </w:rPr>
  </w:style>
  <w:style w:type="paragraph" w:styleId="52">
    <w:name w:val="List Bullet 5"/>
    <w:basedOn w:val="a2"/>
    <w:pPr>
      <w:ind w:left="1415" w:hanging="283"/>
    </w:pPr>
  </w:style>
  <w:style w:type="paragraph" w:customStyle="1" w:styleId="311">
    <w:name w:val="Основной текст 31"/>
    <w:basedOn w:val="a2"/>
    <w:rPr>
      <w:sz w:val="26"/>
    </w:rPr>
  </w:style>
  <w:style w:type="paragraph" w:customStyle="1" w:styleId="Web">
    <w:name w:val="Обычный (Web)"/>
    <w:basedOn w:val="a2"/>
    <w:pPr>
      <w:spacing w:before="280" w:after="280"/>
    </w:pPr>
    <w:rPr>
      <w:color w:val="000000"/>
    </w:rPr>
  </w:style>
  <w:style w:type="paragraph" w:customStyle="1" w:styleId="1f1">
    <w:name w:val="Цитата1"/>
    <w:basedOn w:val="a2"/>
    <w:pPr>
      <w:spacing w:line="288" w:lineRule="auto"/>
      <w:ind w:left="426" w:right="283" w:firstLine="708"/>
    </w:pPr>
  </w:style>
  <w:style w:type="paragraph" w:customStyle="1" w:styleId="26">
    <w:name w:val="Заголовок 2_ДП"/>
    <w:pPr>
      <w:suppressAutoHyphens/>
      <w:spacing w:after="780"/>
      <w:ind w:firstLine="851"/>
    </w:pPr>
    <w:rPr>
      <w:b/>
      <w:bCs/>
      <w:sz w:val="26"/>
      <w:szCs w:val="24"/>
      <w:lang w:val="en-US" w:eastAsia="zh-CN"/>
    </w:rPr>
  </w:style>
  <w:style w:type="paragraph" w:customStyle="1" w:styleId="121">
    <w:name w:val="Заголовок 1_2_ДП"/>
    <w:pPr>
      <w:suppressAutoHyphens/>
      <w:spacing w:after="520"/>
      <w:ind w:firstLine="851"/>
      <w:jc w:val="both"/>
      <w:outlineLvl w:val="0"/>
    </w:pPr>
    <w:rPr>
      <w:b/>
      <w:caps/>
      <w:sz w:val="26"/>
      <w:szCs w:val="26"/>
      <w:lang w:val="ru-RU" w:eastAsia="zh-CN"/>
    </w:rPr>
  </w:style>
  <w:style w:type="paragraph" w:customStyle="1" w:styleId="afffc">
    <w:name w:val="Диплом текст"/>
    <w:basedOn w:val="a2"/>
    <w:pPr>
      <w:widowControl w:val="0"/>
      <w:spacing w:after="40" w:line="288" w:lineRule="auto"/>
      <w:ind w:left="284" w:right="567" w:firstLine="709"/>
      <w:jc w:val="both"/>
    </w:pPr>
    <w:rPr>
      <w:sz w:val="26"/>
      <w:szCs w:val="26"/>
    </w:rPr>
  </w:style>
  <w:style w:type="paragraph" w:customStyle="1" w:styleId="afffd">
    <w:name w:val="Таблица"/>
    <w:basedOn w:val="afffc"/>
    <w:pPr>
      <w:ind w:left="0" w:right="62" w:firstLine="0"/>
      <w:jc w:val="center"/>
    </w:pPr>
  </w:style>
  <w:style w:type="paragraph" w:customStyle="1" w:styleId="afffe">
    <w:name w:val="Д_Таблица"/>
    <w:basedOn w:val="a2"/>
    <w:pPr>
      <w:spacing w:line="288" w:lineRule="auto"/>
      <w:ind w:left="284" w:right="567" w:firstLine="709"/>
      <w:jc w:val="center"/>
    </w:pPr>
    <w:rPr>
      <w:sz w:val="26"/>
      <w:szCs w:val="26"/>
    </w:rPr>
  </w:style>
  <w:style w:type="paragraph" w:customStyle="1" w:styleId="affff">
    <w:name w:val="Текст_ДП"/>
    <w:pPr>
      <w:suppressAutoHyphens/>
      <w:spacing w:line="288" w:lineRule="auto"/>
      <w:ind w:firstLine="851"/>
      <w:jc w:val="both"/>
    </w:pPr>
    <w:rPr>
      <w:bCs/>
      <w:color w:val="000000"/>
      <w:sz w:val="26"/>
      <w:szCs w:val="26"/>
      <w:lang w:val="ru-RU" w:eastAsia="zh-CN"/>
    </w:rPr>
  </w:style>
  <w:style w:type="paragraph" w:customStyle="1" w:styleId="affff0">
    <w:name w:val="Раздел курсового"/>
    <w:basedOn w:val="a2"/>
    <w:pPr>
      <w:widowControl w:val="0"/>
      <w:autoSpaceDE w:val="0"/>
      <w:spacing w:after="600" w:line="312" w:lineRule="auto"/>
      <w:ind w:firstLine="1134"/>
      <w:jc w:val="both"/>
    </w:pPr>
    <w:rPr>
      <w:b/>
      <w:sz w:val="26"/>
    </w:rPr>
  </w:style>
  <w:style w:type="paragraph" w:customStyle="1" w:styleId="affff1">
    <w:name w:val="Основной текст курсовых"/>
    <w:basedOn w:val="a2"/>
    <w:pPr>
      <w:spacing w:line="360" w:lineRule="auto"/>
      <w:ind w:firstLine="720"/>
      <w:jc w:val="both"/>
    </w:pPr>
    <w:rPr>
      <w:color w:val="000000"/>
    </w:rPr>
  </w:style>
  <w:style w:type="paragraph" w:styleId="HTML4">
    <w:name w:val="HTML Preformatted"/>
    <w:basedOn w:val="a2"/>
    <w:rPr>
      <w:rFonts w:ascii="Courier New" w:hAnsi="Courier New" w:cs="Courier New"/>
    </w:rPr>
  </w:style>
  <w:style w:type="paragraph" w:customStyle="1" w:styleId="TableTitle">
    <w:name w:val="TableTitle"/>
    <w:basedOn w:val="a2"/>
    <w:pPr>
      <w:keepNext/>
      <w:keepLines/>
      <w:shd w:val="clear" w:color="auto" w:fill="CCCCCC"/>
      <w:spacing w:before="60" w:line="360" w:lineRule="auto"/>
      <w:ind w:left="-113" w:right="-113"/>
      <w:jc w:val="center"/>
    </w:pPr>
    <w:rPr>
      <w:b/>
    </w:rPr>
  </w:style>
  <w:style w:type="paragraph" w:customStyle="1" w:styleId="affff2">
    <w:name w:val="Диплом"/>
    <w:basedOn w:val="a2"/>
    <w:pPr>
      <w:spacing w:after="200" w:line="288" w:lineRule="auto"/>
      <w:ind w:left="255" w:right="255" w:firstLine="454"/>
      <w:jc w:val="both"/>
    </w:pPr>
    <w:rPr>
      <w:rFonts w:ascii="Calibri" w:hAnsi="Calibri" w:cs="Calibri"/>
      <w:sz w:val="26"/>
    </w:rPr>
  </w:style>
  <w:style w:type="paragraph" w:styleId="affff3">
    <w:name w:val="Balloon Text"/>
    <w:basedOn w:val="a2"/>
    <w:rPr>
      <w:rFonts w:ascii="Tahoma" w:hAnsi="Tahoma" w:cs="Tahoma"/>
      <w:sz w:val="16"/>
      <w:szCs w:val="16"/>
    </w:rPr>
  </w:style>
  <w:style w:type="paragraph" w:customStyle="1" w:styleId="affff4">
    <w:name w:val="Рисунок_ДП"/>
    <w:basedOn w:val="affff"/>
    <w:pPr>
      <w:ind w:firstLine="0"/>
      <w:jc w:val="center"/>
    </w:pPr>
    <w:rPr>
      <w:lang w:val="ru-BY" w:eastAsia="ru-BY"/>
    </w:rPr>
  </w:style>
  <w:style w:type="paragraph" w:customStyle="1" w:styleId="affff5">
    <w:name w:val="Рисунок_подпись"/>
    <w:basedOn w:val="affff"/>
    <w:pPr>
      <w:ind w:firstLine="0"/>
      <w:jc w:val="center"/>
    </w:pPr>
    <w:rPr>
      <w:lang w:val="ru-BY" w:eastAsia="ru-BY"/>
    </w:rPr>
  </w:style>
  <w:style w:type="paragraph" w:customStyle="1" w:styleId="a1">
    <w:name w:val="Список_ДП"/>
    <w:pPr>
      <w:numPr>
        <w:numId w:val="5"/>
      </w:numPr>
      <w:suppressAutoHyphens/>
      <w:spacing w:line="288" w:lineRule="auto"/>
    </w:pPr>
    <w:rPr>
      <w:sz w:val="26"/>
      <w:szCs w:val="24"/>
      <w:lang w:val="ru-RU" w:eastAsia="zh-CN"/>
    </w:rPr>
  </w:style>
  <w:style w:type="paragraph" w:customStyle="1" w:styleId="1f2">
    <w:name w:val="Заголовок 1_ДП"/>
    <w:basedOn w:val="121"/>
    <w:pPr>
      <w:spacing w:after="780" w:line="288" w:lineRule="auto"/>
      <w:ind w:left="1078" w:hanging="227"/>
    </w:pPr>
  </w:style>
  <w:style w:type="paragraph" w:customStyle="1" w:styleId="35">
    <w:name w:val="Заголовок3_ДП"/>
    <w:basedOn w:val="26"/>
    <w:pPr>
      <w:outlineLvl w:val="2"/>
    </w:pPr>
    <w:rPr>
      <w:bCs w:val="0"/>
      <w:color w:val="000000"/>
      <w:szCs w:val="26"/>
      <w:lang w:val="ru-BY" w:eastAsia="ru-BY"/>
    </w:rPr>
  </w:style>
  <w:style w:type="paragraph" w:customStyle="1" w:styleId="affff6">
    <w:name w:val="Диплом_Т"/>
    <w:basedOn w:val="a2"/>
    <w:pPr>
      <w:spacing w:line="360" w:lineRule="auto"/>
      <w:ind w:left="284" w:right="284" w:firstLine="720"/>
      <w:jc w:val="both"/>
    </w:pPr>
    <w:rPr>
      <w:sz w:val="28"/>
    </w:rPr>
  </w:style>
  <w:style w:type="paragraph" w:customStyle="1" w:styleId="affff7">
    <w:name w:val="Формула_ДП"/>
    <w:basedOn w:val="a2"/>
    <w:pPr>
      <w:spacing w:line="288" w:lineRule="auto"/>
      <w:ind w:right="62" w:firstLine="851"/>
      <w:jc w:val="both"/>
    </w:pPr>
    <w:rPr>
      <w:color w:val="000000"/>
      <w:sz w:val="26"/>
    </w:rPr>
  </w:style>
  <w:style w:type="paragraph" w:styleId="affff8">
    <w:name w:val="Subtitle"/>
    <w:basedOn w:val="a2"/>
    <w:next w:val="a2"/>
    <w:qFormat/>
    <w:pPr>
      <w:spacing w:line="360" w:lineRule="auto"/>
      <w:jc w:val="center"/>
    </w:pPr>
    <w:rPr>
      <w:rFonts w:ascii="Arial" w:eastAsia="Arial" w:hAnsi="Arial" w:cs="Arial"/>
      <w:sz w:val="32"/>
      <w:szCs w:val="32"/>
    </w:rPr>
  </w:style>
  <w:style w:type="paragraph" w:customStyle="1" w:styleId="affff9">
    <w:name w:val="Курсовой"/>
    <w:basedOn w:val="a2"/>
    <w:pPr>
      <w:spacing w:line="312" w:lineRule="auto"/>
      <w:ind w:left="180"/>
      <w:jc w:val="both"/>
    </w:pPr>
    <w:rPr>
      <w:bCs/>
      <w:color w:val="000000"/>
      <w:sz w:val="26"/>
      <w:szCs w:val="26"/>
    </w:rPr>
  </w:style>
  <w:style w:type="paragraph" w:customStyle="1" w:styleId="1f3">
    <w:name w:val="Без интервала1"/>
    <w:pPr>
      <w:suppressAutoHyphens/>
    </w:pPr>
    <w:rPr>
      <w:rFonts w:ascii="Calibri" w:hAnsi="Calibri" w:cs="Calibri"/>
      <w:sz w:val="22"/>
      <w:szCs w:val="22"/>
      <w:lang w:val="ru-RU" w:eastAsia="zh-CN"/>
    </w:rPr>
  </w:style>
  <w:style w:type="paragraph" w:customStyle="1" w:styleId="Text">
    <w:name w:val="Text"/>
    <w:basedOn w:val="a2"/>
    <w:pPr>
      <w:widowControl w:val="0"/>
      <w:autoSpaceDE w:val="0"/>
      <w:spacing w:line="252" w:lineRule="auto"/>
      <w:ind w:firstLine="202"/>
      <w:jc w:val="both"/>
    </w:pPr>
  </w:style>
  <w:style w:type="paragraph" w:customStyle="1" w:styleId="1f4">
    <w:name w:val="Обычный (веб)1"/>
    <w:basedOn w:val="a2"/>
    <w:pPr>
      <w:spacing w:before="280" w:after="280"/>
    </w:pPr>
  </w:style>
  <w:style w:type="paragraph" w:customStyle="1" w:styleId="heading2spec">
    <w:name w:val="heading2spec"/>
    <w:basedOn w:val="a2"/>
    <w:pPr>
      <w:spacing w:before="280" w:after="280"/>
    </w:pPr>
  </w:style>
  <w:style w:type="paragraph" w:customStyle="1" w:styleId="affffa">
    <w:name w:val="Код"/>
    <w:basedOn w:val="affff"/>
    <w:rPr>
      <w:rFonts w:ascii="Courier New" w:hAnsi="Courier New" w:cs="Courier New"/>
    </w:rPr>
  </w:style>
  <w:style w:type="paragraph" w:customStyle="1" w:styleId="1f5">
    <w:name w:val="Текст1"/>
    <w:basedOn w:val="a2"/>
    <w:rPr>
      <w:rFonts w:ascii="Courier New" w:hAnsi="Courier New" w:cs="Courier New"/>
    </w:rPr>
  </w:style>
  <w:style w:type="paragraph" w:customStyle="1" w:styleId="1f6">
    <w:name w:val="Текст примечания1"/>
    <w:basedOn w:val="a2"/>
    <w:rPr>
      <w:sz w:val="20"/>
      <w:szCs w:val="20"/>
    </w:rPr>
  </w:style>
  <w:style w:type="paragraph" w:styleId="affffb">
    <w:name w:val="annotation subject"/>
    <w:basedOn w:val="1f6"/>
    <w:next w:val="1f6"/>
    <w:rPr>
      <w:b/>
      <w:bCs/>
    </w:rPr>
  </w:style>
  <w:style w:type="paragraph" w:customStyle="1" w:styleId="Diplomanormal">
    <w:name w:val="Diploma normal"/>
    <w:basedOn w:val="a2"/>
    <w:next w:val="a2"/>
    <w:pPr>
      <w:spacing w:before="300" w:line="288" w:lineRule="auto"/>
      <w:ind w:firstLine="709"/>
      <w:jc w:val="both"/>
    </w:pPr>
    <w:rPr>
      <w:color w:val="000000"/>
      <w:sz w:val="26"/>
      <w:szCs w:val="26"/>
    </w:rPr>
  </w:style>
  <w:style w:type="paragraph" w:customStyle="1" w:styleId="DiplomaNumb1">
    <w:name w:val="DiplomaNumb1"/>
    <w:basedOn w:val="a2"/>
    <w:pPr>
      <w:numPr>
        <w:numId w:val="8"/>
      </w:numPr>
      <w:tabs>
        <w:tab w:val="left" w:pos="1211"/>
      </w:tabs>
      <w:spacing w:line="288" w:lineRule="auto"/>
      <w:ind w:left="0" w:firstLine="709"/>
      <w:jc w:val="both"/>
    </w:pPr>
    <w:rPr>
      <w:color w:val="000000"/>
      <w:sz w:val="26"/>
      <w:szCs w:val="26"/>
    </w:rPr>
  </w:style>
  <w:style w:type="paragraph" w:customStyle="1" w:styleId="DiplomaTabl">
    <w:name w:val="DiplomaTabl"/>
    <w:basedOn w:val="Diplomanormal"/>
    <w:pPr>
      <w:spacing w:before="0"/>
      <w:ind w:firstLine="0"/>
      <w:jc w:val="left"/>
    </w:pPr>
  </w:style>
  <w:style w:type="paragraph" w:customStyle="1" w:styleId="DiplomaDots">
    <w:name w:val="DiplomaDots"/>
    <w:basedOn w:val="Diplomanormal"/>
    <w:pPr>
      <w:numPr>
        <w:numId w:val="9"/>
      </w:numPr>
      <w:spacing w:before="0"/>
    </w:pPr>
  </w:style>
  <w:style w:type="paragraph" w:styleId="affffc">
    <w:name w:val="Normal (Web)"/>
    <w:basedOn w:val="a2"/>
    <w:pPr>
      <w:spacing w:before="280" w:after="280"/>
    </w:pPr>
  </w:style>
  <w:style w:type="paragraph" w:customStyle="1" w:styleId="affffd">
    <w:name w:val="Заголовок раздела"/>
    <w:basedOn w:val="1b"/>
    <w:next w:val="1f4"/>
    <w:pPr>
      <w:spacing w:before="780" w:after="780"/>
      <w:ind w:firstLine="851"/>
      <w:jc w:val="both"/>
    </w:pPr>
    <w:rPr>
      <w:rFonts w:ascii="Times New Roman" w:hAnsi="Times New Roman" w:cs="Times New Roman"/>
      <w:color w:val="000000"/>
      <w:sz w:val="26"/>
      <w:szCs w:val="26"/>
    </w:rPr>
  </w:style>
  <w:style w:type="paragraph" w:customStyle="1" w:styleId="affffe">
    <w:name w:val="чертежный"/>
    <w:basedOn w:val="a2"/>
    <w:rPr>
      <w:sz w:val="20"/>
      <w:szCs w:val="20"/>
    </w:rPr>
  </w:style>
  <w:style w:type="paragraph" w:styleId="afffff">
    <w:name w:val="List Paragraph"/>
    <w:basedOn w:val="a2"/>
    <w:qFormat/>
    <w:pPr>
      <w:spacing w:after="160" w:line="254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afffff0">
    <w:name w:val="Дипломный проект"/>
    <w:basedOn w:val="a2"/>
    <w:pPr>
      <w:spacing w:after="30" w:line="288" w:lineRule="auto"/>
      <w:ind w:firstLine="709"/>
      <w:jc w:val="both"/>
    </w:pPr>
    <w:rPr>
      <w:rFonts w:eastAsia="Calibri"/>
      <w:sz w:val="26"/>
      <w:szCs w:val="22"/>
      <w:lang w:val="be-BY"/>
    </w:rPr>
  </w:style>
  <w:style w:type="paragraph" w:customStyle="1" w:styleId="1f7">
    <w:name w:val="Стиль1"/>
    <w:basedOn w:val="11"/>
    <w:pPr>
      <w:keepLines/>
      <w:spacing w:after="0"/>
      <w:ind w:firstLine="851"/>
    </w:pPr>
    <w:rPr>
      <w:rFonts w:ascii="Times New Roman" w:hAnsi="Times New Roman" w:cs="Times New Roman"/>
      <w:bCs/>
      <w:kern w:val="0"/>
      <w:sz w:val="26"/>
      <w:szCs w:val="26"/>
    </w:rPr>
  </w:style>
  <w:style w:type="paragraph" w:customStyle="1" w:styleId="a0">
    <w:name w:val="Список цифровой"/>
    <w:basedOn w:val="a2"/>
    <w:pPr>
      <w:numPr>
        <w:numId w:val="4"/>
      </w:numPr>
      <w:tabs>
        <w:tab w:val="left" w:pos="1080"/>
      </w:tabs>
      <w:spacing w:line="288" w:lineRule="auto"/>
      <w:jc w:val="both"/>
    </w:pPr>
    <w:rPr>
      <w:sz w:val="26"/>
    </w:rPr>
  </w:style>
  <w:style w:type="paragraph" w:styleId="1f8">
    <w:name w:val="index 1"/>
    <w:basedOn w:val="a2"/>
    <w:next w:val="a2"/>
    <w:pPr>
      <w:ind w:left="240" w:hanging="240"/>
    </w:pPr>
  </w:style>
  <w:style w:type="paragraph" w:customStyle="1" w:styleId="afffff1">
    <w:name w:val="Оглавление"/>
    <w:basedOn w:val="1f8"/>
    <w:next w:val="1b"/>
    <w:rPr>
      <w:sz w:val="26"/>
      <w:lang w:val="ru-BY" w:eastAsia="ru-BY"/>
    </w:rPr>
  </w:style>
  <w:style w:type="paragraph" w:customStyle="1" w:styleId="1f9">
    <w:name w:val="Название объекта1"/>
    <w:basedOn w:val="a2"/>
    <w:next w:val="a2"/>
    <w:pPr>
      <w:spacing w:after="120" w:line="288" w:lineRule="auto"/>
      <w:ind w:firstLine="851"/>
      <w:jc w:val="center"/>
    </w:pPr>
    <w:rPr>
      <w:b/>
      <w:bCs/>
      <w:sz w:val="28"/>
      <w:szCs w:val="22"/>
    </w:rPr>
  </w:style>
  <w:style w:type="paragraph" w:customStyle="1" w:styleId="txt">
    <w:name w:val="txt"/>
    <w:basedOn w:val="a2"/>
    <w:pPr>
      <w:spacing w:before="105" w:after="105" w:line="360" w:lineRule="auto"/>
      <w:ind w:left="225" w:right="30" w:firstLine="851"/>
      <w:jc w:val="both"/>
    </w:pPr>
    <w:rPr>
      <w:rFonts w:ascii="Verdana" w:hAnsi="Verdana" w:cs="Verdana"/>
      <w:color w:val="000000"/>
      <w:sz w:val="17"/>
      <w:szCs w:val="17"/>
    </w:rPr>
  </w:style>
  <w:style w:type="paragraph" w:customStyle="1" w:styleId="1fa">
    <w:name w:val="Рамка.Стиль1"/>
    <w:basedOn w:val="a2"/>
    <w:pPr>
      <w:spacing w:before="80" w:after="200" w:line="288" w:lineRule="auto"/>
      <w:ind w:firstLine="851"/>
      <w:jc w:val="center"/>
    </w:pPr>
    <w:rPr>
      <w:rFonts w:ascii="Arial" w:hAnsi="Arial" w:cs="Arial"/>
      <w:sz w:val="44"/>
      <w:szCs w:val="22"/>
    </w:rPr>
  </w:style>
  <w:style w:type="paragraph" w:customStyle="1" w:styleId="27">
    <w:name w:val="Рамка.Стиль2"/>
    <w:basedOn w:val="a2"/>
    <w:pPr>
      <w:spacing w:line="288" w:lineRule="auto"/>
      <w:ind w:firstLine="851"/>
      <w:jc w:val="both"/>
    </w:pPr>
    <w:rPr>
      <w:rFonts w:ascii="Arial" w:hAnsi="Arial" w:cs="Arial"/>
      <w:i/>
      <w:sz w:val="18"/>
      <w:szCs w:val="22"/>
    </w:rPr>
  </w:style>
  <w:style w:type="paragraph" w:customStyle="1" w:styleId="afffff2">
    <w:name w:val="СтильРамки"/>
    <w:pPr>
      <w:suppressAutoHyphens/>
    </w:pPr>
    <w:rPr>
      <w:i/>
      <w:sz w:val="26"/>
      <w:szCs w:val="24"/>
      <w:lang w:val="ru-RU" w:eastAsia="zh-CN"/>
    </w:rPr>
  </w:style>
  <w:style w:type="paragraph" w:customStyle="1" w:styleId="afffff3">
    <w:name w:val="СтильРамкиБольшие"/>
    <w:pPr>
      <w:suppressAutoHyphens/>
      <w:jc w:val="center"/>
    </w:pPr>
    <w:rPr>
      <w:b/>
      <w:sz w:val="44"/>
      <w:szCs w:val="28"/>
      <w:lang w:val="ru-RU" w:eastAsia="zh-CN"/>
    </w:rPr>
  </w:style>
  <w:style w:type="paragraph" w:customStyle="1" w:styleId="afffff4">
    <w:name w:val="СтильРамкиСтр"/>
    <w:pPr>
      <w:suppressAutoHyphens/>
      <w:jc w:val="center"/>
    </w:pPr>
    <w:rPr>
      <w:i/>
      <w:sz w:val="26"/>
      <w:szCs w:val="24"/>
      <w:lang w:val="ru-RU" w:eastAsia="zh-CN"/>
    </w:rPr>
  </w:style>
  <w:style w:type="paragraph" w:customStyle="1" w:styleId="afffff5">
    <w:name w:val="СтильРамкиНомерСтр"/>
    <w:pPr>
      <w:suppressAutoHyphens/>
      <w:jc w:val="center"/>
    </w:pPr>
    <w:rPr>
      <w:b/>
      <w:sz w:val="24"/>
      <w:szCs w:val="24"/>
      <w:lang w:val="ru-RU" w:eastAsia="zh-CN"/>
    </w:rPr>
  </w:style>
  <w:style w:type="paragraph" w:customStyle="1" w:styleId="1">
    <w:name w:val="Список1"/>
    <w:basedOn w:val="a2"/>
    <w:pPr>
      <w:numPr>
        <w:numId w:val="3"/>
      </w:numPr>
      <w:spacing w:line="288" w:lineRule="auto"/>
      <w:jc w:val="both"/>
    </w:pPr>
    <w:rPr>
      <w:sz w:val="26"/>
      <w:szCs w:val="22"/>
    </w:rPr>
  </w:style>
  <w:style w:type="paragraph" w:customStyle="1" w:styleId="afffff6">
    <w:name w:val="Содержание"/>
    <w:basedOn w:val="11"/>
    <w:next w:val="a2"/>
    <w:pPr>
      <w:pageBreakBefore/>
      <w:spacing w:before="0" w:after="840" w:line="288" w:lineRule="auto"/>
      <w:ind w:firstLine="851"/>
      <w:outlineLvl w:val="9"/>
    </w:pPr>
    <w:rPr>
      <w:rFonts w:ascii="Times New Roman" w:hAnsi="Times New Roman" w:cs="Times New Roman"/>
      <w:bCs/>
      <w:caps/>
      <w:szCs w:val="32"/>
    </w:rPr>
  </w:style>
  <w:style w:type="paragraph" w:customStyle="1" w:styleId="afffff7">
    <w:name w:val="Интервал"/>
    <w:pPr>
      <w:suppressAutoHyphens/>
      <w:spacing w:line="720" w:lineRule="auto"/>
    </w:pPr>
    <w:rPr>
      <w:sz w:val="26"/>
      <w:szCs w:val="24"/>
      <w:lang w:val="ru-RU" w:eastAsia="zh-CN"/>
    </w:rPr>
  </w:style>
  <w:style w:type="paragraph" w:customStyle="1" w:styleId="afffff8">
    <w:name w:val="Рисунок"/>
    <w:basedOn w:val="a2"/>
    <w:next w:val="afffff9"/>
    <w:pPr>
      <w:spacing w:before="400" w:line="288" w:lineRule="auto"/>
      <w:jc w:val="center"/>
    </w:pPr>
    <w:rPr>
      <w:sz w:val="26"/>
      <w:szCs w:val="22"/>
    </w:rPr>
  </w:style>
  <w:style w:type="paragraph" w:customStyle="1" w:styleId="14pt">
    <w:name w:val="Диплом_Т + 14 pt"/>
    <w:basedOn w:val="a2"/>
    <w:pPr>
      <w:spacing w:line="288" w:lineRule="auto"/>
      <w:ind w:left="284" w:right="284" w:firstLine="720"/>
      <w:jc w:val="both"/>
    </w:pPr>
    <w:rPr>
      <w:kern w:val="2"/>
      <w:sz w:val="28"/>
      <w:szCs w:val="28"/>
    </w:rPr>
  </w:style>
  <w:style w:type="paragraph" w:customStyle="1" w:styleId="afffffa">
    <w:name w:val="ЗаголовокТаблицы"/>
    <w:basedOn w:val="a2"/>
    <w:pPr>
      <w:spacing w:line="288" w:lineRule="auto"/>
      <w:jc w:val="center"/>
    </w:pPr>
    <w:rPr>
      <w:sz w:val="26"/>
      <w:szCs w:val="26"/>
    </w:rPr>
  </w:style>
  <w:style w:type="paragraph" w:customStyle="1" w:styleId="afffffb">
    <w:name w:val="КурсТекст"/>
    <w:basedOn w:val="a2"/>
    <w:pPr>
      <w:spacing w:line="336" w:lineRule="auto"/>
      <w:ind w:left="284" w:right="284" w:firstLine="720"/>
      <w:jc w:val="both"/>
    </w:pPr>
    <w:rPr>
      <w:rFonts w:ascii="Courier New" w:hAnsi="Courier New" w:cs="Courier New"/>
      <w:szCs w:val="20"/>
    </w:rPr>
  </w:style>
  <w:style w:type="paragraph" w:customStyle="1" w:styleId="afffff9">
    <w:name w:val="ПодписьРис"/>
    <w:basedOn w:val="afffff8"/>
    <w:pPr>
      <w:spacing w:before="0" w:after="360"/>
    </w:pPr>
  </w:style>
  <w:style w:type="paragraph" w:customStyle="1" w:styleId="a">
    <w:name w:val="СписокЗаголовков"/>
    <w:basedOn w:val="1"/>
    <w:pPr>
      <w:numPr>
        <w:numId w:val="2"/>
      </w:numPr>
      <w:ind w:left="0" w:firstLine="851"/>
    </w:pPr>
  </w:style>
  <w:style w:type="paragraph" w:customStyle="1" w:styleId="afffffc">
    <w:name w:val="Формула"/>
    <w:basedOn w:val="a2"/>
    <w:pPr>
      <w:spacing w:before="240" w:after="240" w:line="288" w:lineRule="auto"/>
      <w:ind w:firstLine="851"/>
      <w:jc w:val="both"/>
    </w:pPr>
    <w:rPr>
      <w:sz w:val="26"/>
      <w:szCs w:val="22"/>
    </w:rPr>
  </w:style>
  <w:style w:type="paragraph" w:customStyle="1" w:styleId="afffffd">
    <w:name w:val="ПодписьТаблица"/>
    <w:basedOn w:val="a2"/>
    <w:pPr>
      <w:spacing w:before="360" w:line="288" w:lineRule="auto"/>
      <w:jc w:val="center"/>
    </w:pPr>
    <w:rPr>
      <w:sz w:val="26"/>
      <w:szCs w:val="22"/>
    </w:rPr>
  </w:style>
  <w:style w:type="paragraph" w:customStyle="1" w:styleId="DP3">
    <w:name w:val="DP обычный"/>
    <w:basedOn w:val="a2"/>
    <w:pPr>
      <w:spacing w:line="288" w:lineRule="auto"/>
      <w:ind w:firstLine="709"/>
      <w:jc w:val="both"/>
    </w:pPr>
    <w:rPr>
      <w:sz w:val="28"/>
      <w:szCs w:val="36"/>
    </w:rPr>
  </w:style>
  <w:style w:type="paragraph" w:customStyle="1" w:styleId="DP4">
    <w:name w:val="DP список"/>
    <w:basedOn w:val="DP3"/>
    <w:pPr>
      <w:ind w:left="1287" w:hanging="360"/>
    </w:pPr>
    <w:rPr>
      <w:szCs w:val="20"/>
    </w:rPr>
  </w:style>
  <w:style w:type="paragraph" w:customStyle="1" w:styleId="1fb">
    <w:name w:val="Нумерованный список1"/>
    <w:basedOn w:val="a2"/>
    <w:pPr>
      <w:spacing w:line="288" w:lineRule="auto"/>
      <w:jc w:val="both"/>
    </w:pPr>
    <w:rPr>
      <w:sz w:val="26"/>
      <w:szCs w:val="22"/>
    </w:rPr>
  </w:style>
  <w:style w:type="paragraph" w:customStyle="1" w:styleId="DP5">
    <w:name w:val="DP рис подпись"/>
    <w:basedOn w:val="a2"/>
    <w:next w:val="DP3"/>
    <w:pPr>
      <w:keepLines/>
      <w:spacing w:before="240" w:after="240"/>
      <w:ind w:firstLine="709"/>
      <w:jc w:val="center"/>
    </w:pPr>
    <w:rPr>
      <w:sz w:val="28"/>
      <w:szCs w:val="36"/>
    </w:rPr>
  </w:style>
  <w:style w:type="paragraph" w:customStyle="1" w:styleId="DP6">
    <w:name w:val="DP таблица"/>
    <w:basedOn w:val="DP3"/>
    <w:next w:val="DP3"/>
    <w:pPr>
      <w:spacing w:line="240" w:lineRule="auto"/>
      <w:ind w:firstLine="0"/>
      <w:jc w:val="left"/>
    </w:pPr>
  </w:style>
  <w:style w:type="paragraph" w:customStyle="1" w:styleId="DP">
    <w:name w:val="DP нумерованный список"/>
    <w:basedOn w:val="DP3"/>
    <w:pPr>
      <w:numPr>
        <w:numId w:val="6"/>
      </w:numPr>
      <w:tabs>
        <w:tab w:val="left" w:pos="1260"/>
      </w:tabs>
      <w:ind w:left="1260" w:hanging="540"/>
    </w:pPr>
  </w:style>
  <w:style w:type="paragraph" w:customStyle="1" w:styleId="DP7">
    <w:name w:val="DP рис"/>
    <w:basedOn w:val="DP3"/>
    <w:next w:val="DP5"/>
    <w:pPr>
      <w:keepNext/>
      <w:keepLines/>
      <w:spacing w:before="240"/>
      <w:jc w:val="center"/>
    </w:pPr>
  </w:style>
  <w:style w:type="paragraph" w:customStyle="1" w:styleId="212">
    <w:name w:val="Нумерованный список 21"/>
    <w:basedOn w:val="a2"/>
    <w:pPr>
      <w:spacing w:line="288" w:lineRule="auto"/>
      <w:ind w:left="1140" w:hanging="1140"/>
      <w:jc w:val="both"/>
    </w:pPr>
    <w:rPr>
      <w:sz w:val="26"/>
      <w:szCs w:val="22"/>
    </w:rPr>
  </w:style>
  <w:style w:type="paragraph" w:customStyle="1" w:styleId="DP8">
    <w:name w:val="DP Пояснения к формуле"/>
    <w:basedOn w:val="DP3"/>
    <w:next w:val="DP3"/>
    <w:pPr>
      <w:ind w:left="709" w:hanging="709"/>
      <w:jc w:val="left"/>
    </w:pPr>
  </w:style>
  <w:style w:type="paragraph" w:customStyle="1" w:styleId="afffffe">
    <w:name w:val="ДП_Заголовок"/>
    <w:basedOn w:val="11"/>
    <w:pPr>
      <w:keepLines/>
      <w:spacing w:before="640" w:after="640" w:line="254" w:lineRule="auto"/>
      <w:ind w:left="720" w:hanging="720"/>
    </w:pPr>
    <w:rPr>
      <w:rFonts w:ascii="Times New Roman" w:hAnsi="Times New Roman" w:cs="Times New Roman"/>
      <w:szCs w:val="28"/>
    </w:rPr>
  </w:style>
  <w:style w:type="paragraph" w:styleId="affffff">
    <w:name w:val="No Spacing"/>
    <w:qFormat/>
    <w:pPr>
      <w:suppressAutoHyphens/>
    </w:pPr>
    <w:rPr>
      <w:sz w:val="24"/>
      <w:szCs w:val="24"/>
      <w:lang w:val="ru-RU" w:eastAsia="zh-CN"/>
    </w:rPr>
  </w:style>
  <w:style w:type="paragraph" w:customStyle="1" w:styleId="affffff0">
    <w:name w:val="МОЙ Обычный"/>
    <w:basedOn w:val="affffff"/>
    <w:pPr>
      <w:spacing w:line="288" w:lineRule="auto"/>
      <w:ind w:firstLine="851"/>
    </w:pPr>
    <w:rPr>
      <w:sz w:val="26"/>
      <w:szCs w:val="26"/>
      <w:lang w:bidi="en-US"/>
    </w:rPr>
  </w:style>
  <w:style w:type="paragraph" w:customStyle="1" w:styleId="10">
    <w:name w:val="ДП_маркеры_1"/>
    <w:basedOn w:val="afffff"/>
    <w:pPr>
      <w:numPr>
        <w:numId w:val="7"/>
      </w:numPr>
      <w:tabs>
        <w:tab w:val="left" w:pos="1134"/>
      </w:tabs>
      <w:spacing w:after="0" w:line="288" w:lineRule="auto"/>
      <w:ind w:left="0" w:firstLine="850"/>
      <w:jc w:val="both"/>
    </w:pPr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8">
    <w:name w:val="ДП_маркеры_2"/>
    <w:basedOn w:val="afffff"/>
    <w:pPr>
      <w:tabs>
        <w:tab w:val="num" w:pos="0"/>
        <w:tab w:val="left" w:pos="360"/>
        <w:tab w:val="left" w:pos="1440"/>
        <w:tab w:val="left" w:pos="1701"/>
      </w:tabs>
      <w:spacing w:after="0" w:line="288" w:lineRule="auto"/>
      <w:ind w:left="0" w:firstLine="1417"/>
      <w:jc w:val="both"/>
    </w:pPr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affffff1">
    <w:name w:val="Диплом БрГТУ"/>
    <w:basedOn w:val="a2"/>
    <w:pPr>
      <w:spacing w:line="288" w:lineRule="auto"/>
      <w:ind w:firstLine="851"/>
      <w:jc w:val="both"/>
    </w:pPr>
    <w:rPr>
      <w:color w:val="000000"/>
      <w:sz w:val="26"/>
      <w:szCs w:val="26"/>
      <w:lang w:val="ru-RU"/>
    </w:rPr>
  </w:style>
  <w:style w:type="paragraph" w:customStyle="1" w:styleId="Style1">
    <w:name w:val="Style1"/>
    <w:basedOn w:val="1b"/>
    <w:pPr>
      <w:spacing w:before="120" w:after="1020" w:line="288" w:lineRule="auto"/>
      <w:ind w:firstLine="851"/>
      <w:jc w:val="both"/>
    </w:pPr>
    <w:rPr>
      <w:rFonts w:ascii="Times New Roman" w:hAnsi="Times New Roman" w:cs="Times New Roman"/>
      <w:color w:val="000000"/>
      <w:sz w:val="26"/>
      <w:szCs w:val="26"/>
    </w:rPr>
  </w:style>
  <w:style w:type="paragraph" w:customStyle="1" w:styleId="72">
    <w:name w:val="титульник7"/>
    <w:basedOn w:val="a2"/>
    <w:pPr>
      <w:jc w:val="right"/>
    </w:pPr>
    <w:rPr>
      <w:sz w:val="28"/>
      <w:szCs w:val="28"/>
      <w:lang w:val="ru-RU"/>
    </w:rPr>
  </w:style>
  <w:style w:type="paragraph" w:customStyle="1" w:styleId="82">
    <w:name w:val="титульник8"/>
    <w:basedOn w:val="a2"/>
    <w:pPr>
      <w:ind w:firstLine="2977"/>
    </w:pPr>
    <w:rPr>
      <w:sz w:val="28"/>
      <w:szCs w:val="28"/>
      <w:lang w:val="ru-RU"/>
    </w:rPr>
  </w:style>
  <w:style w:type="paragraph" w:customStyle="1" w:styleId="paragraph">
    <w:name w:val="paragraph"/>
    <w:basedOn w:val="a2"/>
    <w:pPr>
      <w:spacing w:before="280" w:after="280"/>
    </w:pPr>
    <w:rPr>
      <w:lang w:val="ru-RU"/>
    </w:rPr>
  </w:style>
  <w:style w:type="paragraph" w:customStyle="1" w:styleId="affffff2">
    <w:name w:val="Чертежный"/>
    <w:pPr>
      <w:suppressAutoHyphens/>
      <w:jc w:val="both"/>
    </w:pPr>
    <w:rPr>
      <w:rFonts w:ascii="ISOCPEUR" w:hAnsi="ISOCPEUR" w:cs="ISOCPEUR"/>
      <w:i/>
      <w:sz w:val="28"/>
      <w:lang w:val="uk-UA" w:eastAsia="zh-CN"/>
    </w:rPr>
  </w:style>
  <w:style w:type="paragraph" w:customStyle="1" w:styleId="pe">
    <w:name w:val="pe"/>
    <w:basedOn w:val="a2"/>
    <w:pPr>
      <w:spacing w:before="280" w:after="280"/>
      <w:ind w:firstLine="300"/>
    </w:pPr>
    <w:rPr>
      <w:rFonts w:ascii="Arial" w:hAnsi="Arial" w:cs="Arial"/>
      <w:color w:val="000000"/>
      <w:sz w:val="20"/>
      <w:szCs w:val="20"/>
    </w:rPr>
  </w:style>
  <w:style w:type="paragraph" w:customStyle="1" w:styleId="affffff3">
    <w:name w:val="Без отступа"/>
    <w:basedOn w:val="a2"/>
    <w:pPr>
      <w:spacing w:line="288" w:lineRule="auto"/>
      <w:jc w:val="both"/>
    </w:pPr>
    <w:rPr>
      <w:sz w:val="26"/>
      <w:szCs w:val="22"/>
    </w:rPr>
  </w:style>
  <w:style w:type="paragraph" w:customStyle="1" w:styleId="MTDisplayEquation">
    <w:name w:val="MTDisplayEquation"/>
    <w:basedOn w:val="a2"/>
    <w:next w:val="a2"/>
    <w:pPr>
      <w:tabs>
        <w:tab w:val="center" w:pos="4820"/>
        <w:tab w:val="right" w:pos="9640"/>
      </w:tabs>
      <w:ind w:firstLine="540"/>
    </w:pPr>
  </w:style>
  <w:style w:type="paragraph" w:customStyle="1" w:styleId="affffff4">
    <w:name w:val="Стиль таблиц"/>
    <w:next w:val="a2"/>
    <w:pPr>
      <w:suppressAutoHyphens/>
      <w:autoSpaceDE w:val="0"/>
    </w:pPr>
    <w:rPr>
      <w:rFonts w:cs="Courier New"/>
      <w:color w:val="000000"/>
      <w:sz w:val="24"/>
      <w:szCs w:val="24"/>
      <w:lang w:val="en-US" w:eastAsia="zh-CN"/>
    </w:rPr>
  </w:style>
  <w:style w:type="paragraph" w:styleId="affffff5">
    <w:name w:val="footnote text"/>
    <w:basedOn w:val="a2"/>
    <w:rPr>
      <w:sz w:val="20"/>
      <w:szCs w:val="20"/>
    </w:rPr>
  </w:style>
  <w:style w:type="paragraph" w:customStyle="1" w:styleId="131">
    <w:name w:val="!!! мой Стиль 13 пт По ширине Первая строка:  1 см Междустр.интервал:  м..."/>
    <w:basedOn w:val="a2"/>
    <w:pPr>
      <w:spacing w:line="312" w:lineRule="auto"/>
      <w:ind w:firstLine="567"/>
      <w:jc w:val="both"/>
    </w:pPr>
    <w:rPr>
      <w:sz w:val="26"/>
      <w:szCs w:val="20"/>
    </w:rPr>
  </w:style>
  <w:style w:type="paragraph" w:customStyle="1" w:styleId="affffff6">
    <w:name w:val="МойТекст"/>
    <w:basedOn w:val="a2"/>
    <w:pPr>
      <w:spacing w:line="288" w:lineRule="auto"/>
      <w:ind w:firstLine="284"/>
      <w:jc w:val="both"/>
    </w:pPr>
    <w:rPr>
      <w:sz w:val="26"/>
      <w:szCs w:val="26"/>
    </w:rPr>
  </w:style>
  <w:style w:type="paragraph" w:customStyle="1" w:styleId="p90">
    <w:name w:val="p90"/>
    <w:basedOn w:val="a2"/>
    <w:pPr>
      <w:spacing w:before="280" w:after="280"/>
    </w:pPr>
  </w:style>
  <w:style w:type="paragraph" w:customStyle="1" w:styleId="p340">
    <w:name w:val="p340"/>
    <w:basedOn w:val="a2"/>
    <w:pPr>
      <w:spacing w:before="280" w:after="280"/>
    </w:pPr>
  </w:style>
  <w:style w:type="paragraph" w:customStyle="1" w:styleId="p341">
    <w:name w:val="p341"/>
    <w:basedOn w:val="a2"/>
    <w:pPr>
      <w:spacing w:before="280" w:after="280"/>
    </w:pPr>
  </w:style>
  <w:style w:type="paragraph" w:customStyle="1" w:styleId="p342">
    <w:name w:val="p342"/>
    <w:basedOn w:val="a2"/>
    <w:pPr>
      <w:spacing w:before="280" w:after="280"/>
    </w:pPr>
  </w:style>
  <w:style w:type="paragraph" w:customStyle="1" w:styleId="affffff7">
    <w:name w:val="Содержимое таблицы"/>
    <w:basedOn w:val="a2"/>
    <w:pPr>
      <w:widowControl w:val="0"/>
      <w:suppressLineNumbers/>
    </w:pPr>
  </w:style>
  <w:style w:type="paragraph" w:customStyle="1" w:styleId="affffff8">
    <w:name w:val="Заголовок таблицы"/>
    <w:basedOn w:val="affffff7"/>
    <w:pPr>
      <w:jc w:val="center"/>
    </w:pPr>
    <w:rPr>
      <w:b/>
      <w:bCs/>
    </w:rPr>
  </w:style>
  <w:style w:type="paragraph" w:customStyle="1" w:styleId="affffff9">
    <w:name w:val="Содержимое врезки"/>
    <w:basedOn w:val="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6F34F-C7B3-4B0C-9181-57306F96D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Кровяков</dc:creator>
  <cp:keywords/>
  <cp:lastModifiedBy>Яна Furiall</cp:lastModifiedBy>
  <cp:revision>11</cp:revision>
  <cp:lastPrinted>2022-06-16T13:31:00Z</cp:lastPrinted>
  <dcterms:created xsi:type="dcterms:W3CDTF">2026-02-20T16:53:00Z</dcterms:created>
  <dcterms:modified xsi:type="dcterms:W3CDTF">2026-04-24T18:27:00Z</dcterms:modified>
</cp:coreProperties>
</file>